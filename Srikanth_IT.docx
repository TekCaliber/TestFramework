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4437" w14:textId="6F66495F" w:rsidR="00C7021B" w:rsidRPr="00C7021B" w:rsidRDefault="00BC7C8B" w:rsidP="00BC7C8B">
      <w:pPr>
        <w:pStyle w:val="Title"/>
        <w:jc w:val="center"/>
        <w:rPr>
          <w:sz w:val="32"/>
          <w:szCs w:val="32"/>
        </w:rPr>
      </w:pPr>
      <w:r>
        <w:t>Srikanth Kilaru</w:t>
      </w:r>
      <w:r>
        <w:br/>
      </w:r>
      <w:hyperlink r:id="rId6" w:history="1">
        <w:r w:rsidR="00C7021B" w:rsidRPr="00C7021B">
          <w:rPr>
            <w:sz w:val="32"/>
            <w:szCs w:val="32"/>
          </w:rPr>
          <w:t>kilarusrikanth_it@yahoo.com</w:t>
        </w:r>
      </w:hyperlink>
    </w:p>
    <w:p w14:paraId="170D758B" w14:textId="4B997390" w:rsidR="00BC7C8B" w:rsidRPr="00BC7C8B" w:rsidRDefault="00BC7C8B" w:rsidP="00BC7C8B">
      <w:pPr>
        <w:pStyle w:val="Title"/>
        <w:jc w:val="center"/>
      </w:pPr>
      <w:r w:rsidRPr="00BE5807">
        <w:rPr>
          <w:sz w:val="32"/>
          <w:szCs w:val="32"/>
        </w:rPr>
        <w:t>571-426-9461</w:t>
      </w:r>
    </w:p>
    <w:p w14:paraId="7A632451" w14:textId="77777777" w:rsidR="00BC7C8B" w:rsidRPr="00DC1551" w:rsidRDefault="00BC7C8B" w:rsidP="003326E1">
      <w:pPr>
        <w:pStyle w:val="Heading1"/>
        <w:keepLines/>
        <w:spacing w:before="480" w:after="0" w:line="276" w:lineRule="auto"/>
        <w:rPr>
          <w:color w:val="365F91"/>
          <w:kern w:val="0"/>
          <w:sz w:val="28"/>
          <w:szCs w:val="28"/>
        </w:rPr>
      </w:pPr>
      <w:r w:rsidRPr="00DC1551">
        <w:rPr>
          <w:color w:val="365F91"/>
          <w:kern w:val="0"/>
          <w:sz w:val="28"/>
          <w:szCs w:val="28"/>
        </w:rPr>
        <w:t>Summary</w:t>
      </w:r>
    </w:p>
    <w:p w14:paraId="48753AED" w14:textId="5F8CAB3E" w:rsidR="007C2823" w:rsidRPr="00DC1551" w:rsidRDefault="002953A9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 xml:space="preserve">Over </w:t>
      </w:r>
      <w:proofErr w:type="gramStart"/>
      <w:r w:rsidR="000D43B9" w:rsidRPr="00DC1551">
        <w:rPr>
          <w:rFonts w:ascii="Calibri" w:hAnsi="Calibri"/>
          <w:sz w:val="22"/>
          <w:szCs w:val="22"/>
        </w:rPr>
        <w:t xml:space="preserve">twenty </w:t>
      </w:r>
      <w:r w:rsidR="00F13F82">
        <w:rPr>
          <w:rFonts w:ascii="Calibri" w:hAnsi="Calibri"/>
          <w:sz w:val="22"/>
          <w:szCs w:val="22"/>
        </w:rPr>
        <w:t>two</w:t>
      </w:r>
      <w:proofErr w:type="gramEnd"/>
      <w:r w:rsidR="000D43B9" w:rsidRPr="00DC1551">
        <w:rPr>
          <w:rFonts w:ascii="Calibri" w:hAnsi="Calibri"/>
          <w:sz w:val="22"/>
          <w:szCs w:val="22"/>
        </w:rPr>
        <w:t xml:space="preserve"> </w:t>
      </w:r>
      <w:r w:rsidR="00D15146" w:rsidRPr="00DC1551">
        <w:rPr>
          <w:rFonts w:ascii="Calibri" w:hAnsi="Calibri"/>
          <w:sz w:val="22"/>
          <w:szCs w:val="22"/>
        </w:rPr>
        <w:t>years</w:t>
      </w:r>
      <w:r w:rsidR="007525EA" w:rsidRPr="00DC1551">
        <w:rPr>
          <w:rFonts w:ascii="Calibri" w:hAnsi="Calibri"/>
          <w:sz w:val="22"/>
          <w:szCs w:val="22"/>
        </w:rPr>
        <w:t xml:space="preserve"> of IT e</w:t>
      </w:r>
      <w:r w:rsidR="00A9604C" w:rsidRPr="00DC1551">
        <w:rPr>
          <w:rFonts w:ascii="Calibri" w:hAnsi="Calibri"/>
          <w:sz w:val="22"/>
          <w:szCs w:val="22"/>
        </w:rPr>
        <w:t xml:space="preserve">xperience </w:t>
      </w:r>
      <w:r w:rsidR="000D43B9" w:rsidRPr="00DC1551">
        <w:rPr>
          <w:rFonts w:ascii="Calibri" w:hAnsi="Calibri"/>
          <w:sz w:val="22"/>
          <w:szCs w:val="22"/>
        </w:rPr>
        <w:t xml:space="preserve">with expertise in </w:t>
      </w:r>
      <w:r w:rsidR="0008250D" w:rsidRPr="00DC1551">
        <w:rPr>
          <w:rFonts w:ascii="Calibri" w:hAnsi="Calibri"/>
          <w:sz w:val="22"/>
          <w:szCs w:val="22"/>
        </w:rPr>
        <w:t>ETL development</w:t>
      </w:r>
      <w:r w:rsidR="000D43B9" w:rsidRPr="00DC1551">
        <w:rPr>
          <w:rFonts w:ascii="Calibri" w:hAnsi="Calibri"/>
          <w:sz w:val="22"/>
          <w:szCs w:val="22"/>
        </w:rPr>
        <w:t>, Quality Assurance and Test Automation</w:t>
      </w:r>
      <w:r w:rsidR="0008250D" w:rsidRPr="00DC1551">
        <w:rPr>
          <w:rFonts w:ascii="Calibri" w:hAnsi="Calibri"/>
          <w:sz w:val="22"/>
          <w:szCs w:val="22"/>
        </w:rPr>
        <w:t>.</w:t>
      </w:r>
      <w:r w:rsidR="007C2823" w:rsidRPr="00DC1551">
        <w:rPr>
          <w:rFonts w:ascii="Calibri" w:hAnsi="Calibri"/>
          <w:sz w:val="22"/>
          <w:szCs w:val="22"/>
        </w:rPr>
        <w:t xml:space="preserve"> </w:t>
      </w:r>
    </w:p>
    <w:p w14:paraId="5462678B" w14:textId="77777777" w:rsidR="006835AE" w:rsidRPr="00DC1551" w:rsidRDefault="00D30A76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>+19</w:t>
      </w:r>
      <w:r w:rsidR="006831BC" w:rsidRPr="00DC1551">
        <w:rPr>
          <w:rFonts w:ascii="Calibri" w:hAnsi="Calibri"/>
          <w:sz w:val="22"/>
          <w:szCs w:val="22"/>
        </w:rPr>
        <w:t xml:space="preserve"> </w:t>
      </w:r>
      <w:r w:rsidR="00C15ECA" w:rsidRPr="00DC1551">
        <w:rPr>
          <w:rFonts w:ascii="Calibri" w:hAnsi="Calibri"/>
          <w:sz w:val="22"/>
          <w:szCs w:val="22"/>
        </w:rPr>
        <w:t>years</w:t>
      </w:r>
      <w:r w:rsidR="00D15146" w:rsidRPr="00DC1551">
        <w:rPr>
          <w:rFonts w:ascii="Calibri" w:hAnsi="Calibri"/>
          <w:sz w:val="22"/>
          <w:szCs w:val="22"/>
        </w:rPr>
        <w:t xml:space="preserve"> </w:t>
      </w:r>
      <w:r w:rsidR="006835AE" w:rsidRPr="00DC1551">
        <w:rPr>
          <w:rFonts w:ascii="Calibri" w:hAnsi="Calibri"/>
          <w:sz w:val="22"/>
          <w:szCs w:val="22"/>
        </w:rPr>
        <w:t>of Functional testing, GUI testing, System Te</w:t>
      </w:r>
      <w:r w:rsidR="00C15ECA" w:rsidRPr="00DC1551">
        <w:rPr>
          <w:rFonts w:ascii="Calibri" w:hAnsi="Calibri"/>
          <w:sz w:val="22"/>
          <w:szCs w:val="22"/>
        </w:rPr>
        <w:t xml:space="preserve">sting, </w:t>
      </w:r>
      <w:r w:rsidR="006835AE" w:rsidRPr="00DC1551">
        <w:rPr>
          <w:rFonts w:ascii="Calibri" w:hAnsi="Calibri"/>
          <w:sz w:val="22"/>
          <w:szCs w:val="22"/>
        </w:rPr>
        <w:t xml:space="preserve">Regression </w:t>
      </w:r>
      <w:r w:rsidR="00920E9C" w:rsidRPr="00DC1551">
        <w:rPr>
          <w:rFonts w:ascii="Calibri" w:hAnsi="Calibri"/>
          <w:sz w:val="22"/>
          <w:szCs w:val="22"/>
        </w:rPr>
        <w:t>t</w:t>
      </w:r>
      <w:r w:rsidR="006835AE" w:rsidRPr="00DC1551">
        <w:rPr>
          <w:rFonts w:ascii="Calibri" w:hAnsi="Calibri"/>
          <w:sz w:val="22"/>
          <w:szCs w:val="22"/>
        </w:rPr>
        <w:t xml:space="preserve">esting </w:t>
      </w:r>
      <w:r w:rsidR="00C15ECA" w:rsidRPr="00DC1551">
        <w:rPr>
          <w:rFonts w:ascii="Calibri" w:hAnsi="Calibri"/>
          <w:sz w:val="22"/>
          <w:szCs w:val="22"/>
        </w:rPr>
        <w:t xml:space="preserve">and </w:t>
      </w:r>
      <w:r w:rsidR="00920E9C" w:rsidRPr="00DC1551">
        <w:rPr>
          <w:rFonts w:ascii="Calibri" w:hAnsi="Calibri"/>
          <w:sz w:val="22"/>
          <w:szCs w:val="22"/>
        </w:rPr>
        <w:t>t</w:t>
      </w:r>
      <w:r w:rsidR="00C15ECA" w:rsidRPr="00DC1551">
        <w:rPr>
          <w:rFonts w:ascii="Calibri" w:hAnsi="Calibri"/>
          <w:sz w:val="22"/>
          <w:szCs w:val="22"/>
        </w:rPr>
        <w:t xml:space="preserve">est </w:t>
      </w:r>
      <w:r w:rsidR="00920E9C" w:rsidRPr="00DC1551">
        <w:rPr>
          <w:rFonts w:ascii="Calibri" w:hAnsi="Calibri"/>
          <w:sz w:val="22"/>
          <w:szCs w:val="22"/>
        </w:rPr>
        <w:t>a</w:t>
      </w:r>
      <w:r w:rsidR="00C15ECA" w:rsidRPr="00DC1551">
        <w:rPr>
          <w:rFonts w:ascii="Calibri" w:hAnsi="Calibri"/>
          <w:sz w:val="22"/>
          <w:szCs w:val="22"/>
        </w:rPr>
        <w:t xml:space="preserve">utomation </w:t>
      </w:r>
      <w:r w:rsidRPr="00DC1551">
        <w:rPr>
          <w:rFonts w:ascii="Calibri" w:hAnsi="Calibri"/>
          <w:sz w:val="22"/>
          <w:szCs w:val="22"/>
        </w:rPr>
        <w:t>of Web/REST Services</w:t>
      </w:r>
      <w:r w:rsidR="006835AE" w:rsidRPr="00DC1551">
        <w:rPr>
          <w:rFonts w:ascii="Calibri" w:hAnsi="Calibri"/>
          <w:sz w:val="22"/>
          <w:szCs w:val="22"/>
        </w:rPr>
        <w:t xml:space="preserve">, </w:t>
      </w:r>
      <w:r w:rsidR="006831BC" w:rsidRPr="00DC1551">
        <w:rPr>
          <w:rFonts w:ascii="Calibri" w:hAnsi="Calibri"/>
          <w:sz w:val="22"/>
          <w:szCs w:val="22"/>
        </w:rPr>
        <w:t>b</w:t>
      </w:r>
      <w:r w:rsidR="006835AE" w:rsidRPr="00DC1551">
        <w:rPr>
          <w:rFonts w:ascii="Calibri" w:hAnsi="Calibri"/>
          <w:sz w:val="22"/>
          <w:szCs w:val="22"/>
        </w:rPr>
        <w:t>ack-end/</w:t>
      </w:r>
      <w:r w:rsidR="006831BC" w:rsidRPr="00DC1551">
        <w:rPr>
          <w:rFonts w:ascii="Calibri" w:hAnsi="Calibri"/>
          <w:sz w:val="22"/>
          <w:szCs w:val="22"/>
        </w:rPr>
        <w:t>d</w:t>
      </w:r>
      <w:r w:rsidR="006835AE" w:rsidRPr="00DC1551">
        <w:rPr>
          <w:rFonts w:ascii="Calibri" w:hAnsi="Calibri"/>
          <w:sz w:val="22"/>
          <w:szCs w:val="22"/>
        </w:rPr>
        <w:t>atabase and Web</w:t>
      </w:r>
      <w:r w:rsidRPr="00DC1551">
        <w:rPr>
          <w:rFonts w:ascii="Calibri" w:hAnsi="Calibri"/>
          <w:sz w:val="22"/>
          <w:szCs w:val="22"/>
        </w:rPr>
        <w:t>/Window</w:t>
      </w:r>
      <w:r w:rsidR="006835AE" w:rsidRPr="00DC1551">
        <w:rPr>
          <w:rFonts w:ascii="Calibri" w:hAnsi="Calibri"/>
          <w:sz w:val="22"/>
          <w:szCs w:val="22"/>
        </w:rPr>
        <w:t xml:space="preserve"> based applications</w:t>
      </w:r>
      <w:r w:rsidR="0008250D" w:rsidRPr="00DC1551">
        <w:rPr>
          <w:rFonts w:ascii="Calibri" w:hAnsi="Calibri"/>
          <w:sz w:val="22"/>
          <w:szCs w:val="22"/>
        </w:rPr>
        <w:t>.</w:t>
      </w:r>
    </w:p>
    <w:p w14:paraId="5E2B2A58" w14:textId="77777777" w:rsidR="0051343A" w:rsidRPr="00DC1551" w:rsidRDefault="0051343A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>Strong background in data warehousing and client/server applications, with 2+ years of development experience using IBM DataStage or various ETL Tools</w:t>
      </w:r>
    </w:p>
    <w:p w14:paraId="39044C8F" w14:textId="77777777" w:rsidR="00B46A99" w:rsidRPr="00DC1551" w:rsidRDefault="00B46A99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 xml:space="preserve">Acquired in depth knowledge of SDLC (Software Development Life Cycle), </w:t>
      </w:r>
      <w:r w:rsidR="002953A9" w:rsidRPr="00DC1551">
        <w:rPr>
          <w:rFonts w:ascii="Calibri" w:hAnsi="Calibri"/>
          <w:sz w:val="22"/>
          <w:szCs w:val="22"/>
        </w:rPr>
        <w:t xml:space="preserve">Agile Methodologies, </w:t>
      </w:r>
      <w:r w:rsidRPr="00DC1551">
        <w:rPr>
          <w:rFonts w:ascii="Calibri" w:hAnsi="Calibri"/>
          <w:sz w:val="22"/>
          <w:szCs w:val="22"/>
        </w:rPr>
        <w:t>QA</w:t>
      </w:r>
      <w:r w:rsidR="002953A9" w:rsidRPr="00DC1551">
        <w:rPr>
          <w:rFonts w:ascii="Calibri" w:hAnsi="Calibri"/>
          <w:sz w:val="22"/>
          <w:szCs w:val="22"/>
        </w:rPr>
        <w:t xml:space="preserve"> </w:t>
      </w:r>
      <w:r w:rsidRPr="00DC1551">
        <w:rPr>
          <w:rFonts w:ascii="Calibri" w:hAnsi="Calibri"/>
          <w:sz w:val="22"/>
          <w:szCs w:val="22"/>
        </w:rPr>
        <w:t xml:space="preserve">Methodologies, Business Analysis, </w:t>
      </w:r>
      <w:r w:rsidR="00920E9C" w:rsidRPr="00DC1551">
        <w:rPr>
          <w:rFonts w:ascii="Calibri" w:hAnsi="Calibri"/>
          <w:sz w:val="22"/>
          <w:szCs w:val="22"/>
        </w:rPr>
        <w:t>d</w:t>
      </w:r>
      <w:r w:rsidRPr="00DC1551">
        <w:rPr>
          <w:rFonts w:ascii="Calibri" w:hAnsi="Calibri"/>
          <w:sz w:val="22"/>
          <w:szCs w:val="22"/>
        </w:rPr>
        <w:t xml:space="preserve">atabase </w:t>
      </w:r>
      <w:r w:rsidR="00920E9C" w:rsidRPr="00DC1551">
        <w:rPr>
          <w:rFonts w:ascii="Calibri" w:hAnsi="Calibri"/>
          <w:sz w:val="22"/>
          <w:szCs w:val="22"/>
        </w:rPr>
        <w:t>m</w:t>
      </w:r>
      <w:r w:rsidRPr="00DC1551">
        <w:rPr>
          <w:rFonts w:ascii="Calibri" w:hAnsi="Calibri"/>
          <w:sz w:val="22"/>
          <w:szCs w:val="22"/>
        </w:rPr>
        <w:t xml:space="preserve">anagement and </w:t>
      </w:r>
      <w:r w:rsidR="00920E9C" w:rsidRPr="00DC1551">
        <w:rPr>
          <w:rFonts w:ascii="Calibri" w:hAnsi="Calibri"/>
          <w:sz w:val="22"/>
          <w:szCs w:val="22"/>
        </w:rPr>
        <w:t>r</w:t>
      </w:r>
      <w:r w:rsidRPr="00DC1551">
        <w:rPr>
          <w:rFonts w:ascii="Calibri" w:hAnsi="Calibri"/>
          <w:sz w:val="22"/>
          <w:szCs w:val="22"/>
        </w:rPr>
        <w:t xml:space="preserve">esearch </w:t>
      </w:r>
      <w:r w:rsidR="00920E9C" w:rsidRPr="00DC1551">
        <w:rPr>
          <w:rFonts w:ascii="Calibri" w:hAnsi="Calibri"/>
          <w:sz w:val="22"/>
          <w:szCs w:val="22"/>
        </w:rPr>
        <w:t>i</w:t>
      </w:r>
      <w:r w:rsidR="0008250D" w:rsidRPr="00DC1551">
        <w:rPr>
          <w:rFonts w:ascii="Calibri" w:hAnsi="Calibri"/>
          <w:sz w:val="22"/>
          <w:szCs w:val="22"/>
        </w:rPr>
        <w:t>nformation.</w:t>
      </w:r>
    </w:p>
    <w:p w14:paraId="74F9D493" w14:textId="77777777" w:rsidR="00DD62C2" w:rsidRPr="00DC1551" w:rsidRDefault="00DD62C2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 xml:space="preserve">Proficient in test strategy, test planning, test case design, test automation frameworks, and defect management. </w:t>
      </w:r>
    </w:p>
    <w:p w14:paraId="2F5D084F" w14:textId="77777777" w:rsidR="000D3117" w:rsidRPr="00DC1551" w:rsidRDefault="001C619C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>Han</w:t>
      </w:r>
      <w:r w:rsidR="000D3117" w:rsidRPr="00DC1551">
        <w:rPr>
          <w:rFonts w:ascii="Calibri" w:hAnsi="Calibri"/>
          <w:sz w:val="22"/>
          <w:szCs w:val="22"/>
        </w:rPr>
        <w:t xml:space="preserve">ds-on expertise in a wide range of testing and QA Tools like Selenium Webdriver, Junit, TestNG, JMeter, </w:t>
      </w:r>
      <w:r w:rsidR="00BA24F7" w:rsidRPr="00DC1551">
        <w:rPr>
          <w:rFonts w:ascii="Calibri" w:hAnsi="Calibri"/>
          <w:sz w:val="22"/>
          <w:szCs w:val="22"/>
        </w:rPr>
        <w:t>Gatling</w:t>
      </w:r>
      <w:r w:rsidR="00920E9C" w:rsidRPr="00DC1551">
        <w:rPr>
          <w:rFonts w:ascii="Calibri" w:hAnsi="Calibri"/>
          <w:sz w:val="22"/>
          <w:szCs w:val="22"/>
        </w:rPr>
        <w:t xml:space="preserve"> and</w:t>
      </w:r>
      <w:r w:rsidR="00BA24F7" w:rsidRPr="00DC1551">
        <w:rPr>
          <w:rFonts w:ascii="Calibri" w:hAnsi="Calibri"/>
          <w:sz w:val="22"/>
          <w:szCs w:val="22"/>
        </w:rPr>
        <w:t xml:space="preserve"> </w:t>
      </w:r>
      <w:r w:rsidR="000D3117" w:rsidRPr="00DC1551">
        <w:rPr>
          <w:rFonts w:ascii="Calibri" w:hAnsi="Calibri"/>
          <w:sz w:val="22"/>
          <w:szCs w:val="22"/>
        </w:rPr>
        <w:t>Qu</w:t>
      </w:r>
      <w:r w:rsidR="00920E9C" w:rsidRPr="00DC1551">
        <w:rPr>
          <w:rFonts w:ascii="Calibri" w:hAnsi="Calibri"/>
          <w:sz w:val="22"/>
          <w:szCs w:val="22"/>
        </w:rPr>
        <w:t>ality Center ALM and</w:t>
      </w:r>
      <w:r w:rsidR="000D3117" w:rsidRPr="00DC1551">
        <w:rPr>
          <w:rFonts w:ascii="Calibri" w:hAnsi="Calibri"/>
          <w:sz w:val="22"/>
          <w:szCs w:val="22"/>
        </w:rPr>
        <w:t xml:space="preserve"> JIRA</w:t>
      </w:r>
      <w:r w:rsidR="00920E9C" w:rsidRPr="00DC1551">
        <w:rPr>
          <w:rFonts w:ascii="Calibri" w:hAnsi="Calibri"/>
          <w:sz w:val="22"/>
          <w:szCs w:val="22"/>
        </w:rPr>
        <w:t>.</w:t>
      </w:r>
    </w:p>
    <w:p w14:paraId="1F1490BF" w14:textId="77777777" w:rsidR="00DD62C2" w:rsidRPr="00DC1551" w:rsidRDefault="00DD62C2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 xml:space="preserve">Hands-on expertise with Selenium </w:t>
      </w:r>
      <w:proofErr w:type="spellStart"/>
      <w:proofErr w:type="gramStart"/>
      <w:r w:rsidRPr="00DC1551">
        <w:rPr>
          <w:rFonts w:ascii="Calibri" w:hAnsi="Calibri"/>
          <w:sz w:val="22"/>
          <w:szCs w:val="22"/>
        </w:rPr>
        <w:t>WebDriver,Rest</w:t>
      </w:r>
      <w:proofErr w:type="spellEnd"/>
      <w:proofErr w:type="gramEnd"/>
      <w:r w:rsidRPr="00DC1551">
        <w:rPr>
          <w:rFonts w:ascii="Calibri" w:hAnsi="Calibri"/>
          <w:sz w:val="22"/>
          <w:szCs w:val="22"/>
        </w:rPr>
        <w:t xml:space="preserve"> Assured, JUnit, TestNG, JMeter, Gatling, Cucumber, ALM/QC, and JIRA.</w:t>
      </w:r>
    </w:p>
    <w:p w14:paraId="7301C540" w14:textId="77777777" w:rsidR="007C2823" w:rsidRPr="00DC1551" w:rsidRDefault="00CF0A21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>Oracle database development experience using SQL*Plus, SQL*Loader</w:t>
      </w:r>
      <w:r w:rsidR="00920E9C" w:rsidRPr="00DC1551">
        <w:rPr>
          <w:rFonts w:ascii="Calibri" w:hAnsi="Calibri"/>
          <w:sz w:val="22"/>
          <w:szCs w:val="22"/>
        </w:rPr>
        <w:t xml:space="preserve"> and </w:t>
      </w:r>
      <w:r w:rsidRPr="00DC1551">
        <w:rPr>
          <w:rFonts w:ascii="Calibri" w:hAnsi="Calibri"/>
          <w:sz w:val="22"/>
          <w:szCs w:val="22"/>
        </w:rPr>
        <w:t>Developer 2000</w:t>
      </w:r>
      <w:r w:rsidR="00920E9C" w:rsidRPr="00DC1551">
        <w:rPr>
          <w:rFonts w:ascii="Calibri" w:hAnsi="Calibri"/>
          <w:sz w:val="22"/>
          <w:szCs w:val="22"/>
        </w:rPr>
        <w:t>.</w:t>
      </w:r>
    </w:p>
    <w:p w14:paraId="25F92E99" w14:textId="77777777" w:rsidR="00CF0A21" w:rsidRPr="00DC1551" w:rsidRDefault="00CF0A21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>Expert in unit testing, system integration testing, implementation, maintenance and performance tuning</w:t>
      </w:r>
      <w:r w:rsidR="0008250D" w:rsidRPr="00DC1551">
        <w:rPr>
          <w:rFonts w:ascii="Calibri" w:hAnsi="Calibri"/>
          <w:sz w:val="22"/>
          <w:szCs w:val="22"/>
        </w:rPr>
        <w:t>.</w:t>
      </w:r>
    </w:p>
    <w:p w14:paraId="637D7148" w14:textId="77777777" w:rsidR="00D15146" w:rsidRPr="00DC1551" w:rsidRDefault="001C619C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>U</w:t>
      </w:r>
      <w:r w:rsidR="00D15146" w:rsidRPr="00DC1551">
        <w:rPr>
          <w:rFonts w:ascii="Calibri" w:hAnsi="Calibri"/>
          <w:sz w:val="22"/>
          <w:szCs w:val="22"/>
        </w:rPr>
        <w:t>sed SQL, PL/SQL to program Stored Procedures, Functions and database Triggers, Cursors to enforce complex integrity constraints and for auditing purposes</w:t>
      </w:r>
      <w:r w:rsidR="0008250D" w:rsidRPr="00DC1551">
        <w:rPr>
          <w:rFonts w:ascii="Calibri" w:hAnsi="Calibri"/>
          <w:sz w:val="22"/>
          <w:szCs w:val="22"/>
        </w:rPr>
        <w:t>.</w:t>
      </w:r>
    </w:p>
    <w:p w14:paraId="5E6FBEDB" w14:textId="77777777" w:rsidR="007B693A" w:rsidRPr="00DC1551" w:rsidRDefault="007B693A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>Good experience in d</w:t>
      </w:r>
      <w:r w:rsidR="007A2F0D" w:rsidRPr="00DC1551">
        <w:rPr>
          <w:rFonts w:ascii="Calibri" w:hAnsi="Calibri"/>
          <w:sz w:val="22"/>
          <w:szCs w:val="22"/>
        </w:rPr>
        <w:t xml:space="preserve">atabases like DB2, Oracle, </w:t>
      </w:r>
      <w:r w:rsidR="00886AEB" w:rsidRPr="00DC1551">
        <w:rPr>
          <w:rFonts w:ascii="Calibri" w:hAnsi="Calibri"/>
          <w:sz w:val="22"/>
          <w:szCs w:val="22"/>
        </w:rPr>
        <w:t>Ter</w:t>
      </w:r>
      <w:r w:rsidR="007A2F0D" w:rsidRPr="00DC1551">
        <w:rPr>
          <w:rFonts w:ascii="Calibri" w:hAnsi="Calibri"/>
          <w:sz w:val="22"/>
          <w:szCs w:val="22"/>
        </w:rPr>
        <w:t>a</w:t>
      </w:r>
      <w:r w:rsidR="00886AEB" w:rsidRPr="00DC1551">
        <w:rPr>
          <w:rFonts w:ascii="Calibri" w:hAnsi="Calibri"/>
          <w:sz w:val="22"/>
          <w:szCs w:val="22"/>
        </w:rPr>
        <w:t xml:space="preserve"> </w:t>
      </w:r>
      <w:r w:rsidRPr="00DC1551">
        <w:rPr>
          <w:rFonts w:ascii="Calibri" w:hAnsi="Calibri"/>
          <w:sz w:val="22"/>
          <w:szCs w:val="22"/>
        </w:rPr>
        <w:t>D</w:t>
      </w:r>
      <w:r w:rsidR="007A2F0D" w:rsidRPr="00DC1551">
        <w:rPr>
          <w:rFonts w:ascii="Calibri" w:hAnsi="Calibri"/>
          <w:sz w:val="22"/>
          <w:szCs w:val="22"/>
        </w:rPr>
        <w:t>ata</w:t>
      </w:r>
      <w:r w:rsidR="00CF0A21" w:rsidRPr="00DC1551">
        <w:rPr>
          <w:rFonts w:ascii="Calibri" w:hAnsi="Calibri"/>
          <w:sz w:val="22"/>
          <w:szCs w:val="22"/>
        </w:rPr>
        <w:t xml:space="preserve"> and SQL Server 2005</w:t>
      </w:r>
      <w:r w:rsidR="0008250D" w:rsidRPr="00DC1551">
        <w:rPr>
          <w:rFonts w:ascii="Calibri" w:hAnsi="Calibri"/>
          <w:sz w:val="22"/>
          <w:szCs w:val="22"/>
        </w:rPr>
        <w:t>.</w:t>
      </w:r>
    </w:p>
    <w:p w14:paraId="7FF9C061" w14:textId="77777777" w:rsidR="00D15146" w:rsidRPr="00DC1551" w:rsidRDefault="00D15146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>Proficiency in data warehousing techniques for data cleansing, Slowly Changing Dimension phenomenon, Surrogate key assignment, change data capture</w:t>
      </w:r>
      <w:r w:rsidR="0008250D" w:rsidRPr="00DC1551">
        <w:rPr>
          <w:rFonts w:ascii="Calibri" w:hAnsi="Calibri"/>
          <w:sz w:val="22"/>
          <w:szCs w:val="22"/>
        </w:rPr>
        <w:t>.</w:t>
      </w:r>
    </w:p>
    <w:p w14:paraId="2B564DDD" w14:textId="77777777" w:rsidR="00DD62C2" w:rsidRPr="00DC1551" w:rsidRDefault="00DD62C2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 xml:space="preserve">Programming experience includes Java, C, C++, Perl, Unix Shell scripting, and COBOL. </w:t>
      </w:r>
    </w:p>
    <w:p w14:paraId="28F5DE3E" w14:textId="77777777" w:rsidR="00DD62C2" w:rsidRPr="00DC1551" w:rsidRDefault="00DD62C2" w:rsidP="006831BC">
      <w:pPr>
        <w:pStyle w:val="NoSpacing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sz w:val="22"/>
          <w:szCs w:val="22"/>
        </w:rPr>
        <w:t>Strong leadership, mentoring, problem-solving, and interpersonal communication skills, with proven ability to collaborate across global teams.</w:t>
      </w:r>
    </w:p>
    <w:p w14:paraId="7B5BCAE2" w14:textId="77777777" w:rsidR="00D15146" w:rsidRPr="00DC1551" w:rsidRDefault="003F643B" w:rsidP="00E65C5E">
      <w:pPr>
        <w:pStyle w:val="Heading1"/>
        <w:keepLines/>
        <w:spacing w:before="480" w:after="0" w:line="276" w:lineRule="auto"/>
        <w:rPr>
          <w:color w:val="365F91"/>
          <w:kern w:val="0"/>
          <w:sz w:val="28"/>
          <w:szCs w:val="28"/>
        </w:rPr>
      </w:pPr>
      <w:r w:rsidRPr="00DC1551">
        <w:rPr>
          <w:color w:val="365F91"/>
          <w:kern w:val="0"/>
          <w:sz w:val="28"/>
          <w:szCs w:val="28"/>
        </w:rPr>
        <w:t>Skills</w:t>
      </w:r>
    </w:p>
    <w:p w14:paraId="0B83428E" w14:textId="7C571B49" w:rsidR="00030352" w:rsidRPr="00DC1551" w:rsidRDefault="00030352" w:rsidP="00E65C5E">
      <w:pPr>
        <w:pStyle w:val="NoSpacing"/>
        <w:ind w:left="1440" w:hanging="1440"/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b/>
          <w:sz w:val="22"/>
          <w:szCs w:val="22"/>
        </w:rPr>
        <w:t>Testing Tools</w:t>
      </w:r>
      <w:r w:rsidR="00E65C5E" w:rsidRPr="00DC1551">
        <w:rPr>
          <w:rFonts w:ascii="Calibri" w:hAnsi="Calibri"/>
          <w:b/>
          <w:sz w:val="22"/>
          <w:szCs w:val="22"/>
        </w:rPr>
        <w:t>:</w:t>
      </w:r>
      <w:r w:rsidR="00E65C5E" w:rsidRPr="00DC1551">
        <w:rPr>
          <w:rFonts w:ascii="Calibri" w:hAnsi="Calibri"/>
          <w:sz w:val="22"/>
          <w:szCs w:val="22"/>
        </w:rPr>
        <w:tab/>
      </w:r>
      <w:r w:rsidRPr="00DC1551">
        <w:rPr>
          <w:rFonts w:ascii="Calibri" w:hAnsi="Calibri"/>
          <w:sz w:val="22"/>
          <w:szCs w:val="22"/>
        </w:rPr>
        <w:t>Quality Center 10.0</w:t>
      </w:r>
      <w:r w:rsidR="000D3117" w:rsidRPr="00DC1551">
        <w:rPr>
          <w:rFonts w:ascii="Calibri" w:hAnsi="Calibri"/>
          <w:sz w:val="22"/>
          <w:szCs w:val="22"/>
        </w:rPr>
        <w:t>/11.0</w:t>
      </w:r>
      <w:r w:rsidRPr="00DC1551">
        <w:rPr>
          <w:rFonts w:ascii="Calibri" w:hAnsi="Calibri"/>
          <w:sz w:val="22"/>
          <w:szCs w:val="22"/>
        </w:rPr>
        <w:t>, QTP 9.2</w:t>
      </w:r>
      <w:r w:rsidR="003B06C6" w:rsidRPr="00DC1551">
        <w:rPr>
          <w:rFonts w:ascii="Calibri" w:hAnsi="Calibri"/>
          <w:sz w:val="22"/>
          <w:szCs w:val="22"/>
        </w:rPr>
        <w:t>/10.0</w:t>
      </w:r>
      <w:r w:rsidRPr="00DC1551">
        <w:rPr>
          <w:rFonts w:ascii="Calibri" w:hAnsi="Calibri"/>
          <w:sz w:val="22"/>
          <w:szCs w:val="22"/>
        </w:rPr>
        <w:t>, Test Manager</w:t>
      </w:r>
      <w:r w:rsidR="00BA24F7" w:rsidRPr="00DC1551">
        <w:rPr>
          <w:rFonts w:ascii="Calibri" w:hAnsi="Calibri"/>
          <w:sz w:val="22"/>
          <w:szCs w:val="22"/>
        </w:rPr>
        <w:t xml:space="preserve">, </w:t>
      </w:r>
      <w:r w:rsidR="00E65C03" w:rsidRPr="00DC1551">
        <w:rPr>
          <w:rFonts w:ascii="Calibri" w:hAnsi="Calibri"/>
          <w:sz w:val="22"/>
          <w:szCs w:val="22"/>
        </w:rPr>
        <w:t xml:space="preserve">Selenium </w:t>
      </w:r>
      <w:proofErr w:type="spellStart"/>
      <w:r w:rsidR="00E65C03" w:rsidRPr="00DC1551">
        <w:rPr>
          <w:rFonts w:ascii="Calibri" w:hAnsi="Calibri"/>
          <w:sz w:val="22"/>
          <w:szCs w:val="22"/>
        </w:rPr>
        <w:t>Webdriver</w:t>
      </w:r>
      <w:proofErr w:type="spellEnd"/>
      <w:r w:rsidR="00E65C5E" w:rsidRPr="00DC1551">
        <w:rPr>
          <w:rFonts w:ascii="Calibri" w:hAnsi="Calibri"/>
          <w:sz w:val="22"/>
          <w:szCs w:val="22"/>
        </w:rPr>
        <w:t>, Junit,</w:t>
      </w:r>
      <w:r w:rsidR="00920E9C" w:rsidRPr="00DC1551">
        <w:rPr>
          <w:rFonts w:ascii="Calibri" w:hAnsi="Calibri"/>
          <w:sz w:val="22"/>
          <w:szCs w:val="22"/>
        </w:rPr>
        <w:t xml:space="preserve"> </w:t>
      </w:r>
      <w:r w:rsidR="00BA24F7" w:rsidRPr="00DC1551">
        <w:rPr>
          <w:rFonts w:ascii="Calibri" w:hAnsi="Calibri"/>
          <w:sz w:val="22"/>
          <w:szCs w:val="22"/>
        </w:rPr>
        <w:t>TestNG, JMeter, Gatling</w:t>
      </w:r>
      <w:r w:rsidR="00FD0DC9" w:rsidRPr="00DC1551">
        <w:rPr>
          <w:rFonts w:ascii="Calibri" w:hAnsi="Calibri"/>
          <w:sz w:val="22"/>
          <w:szCs w:val="22"/>
        </w:rPr>
        <w:t>, SoapUI, Rest Assured, Cucumber</w:t>
      </w:r>
      <w:r w:rsidR="00343FA5">
        <w:rPr>
          <w:rFonts w:ascii="Calibri" w:hAnsi="Calibri"/>
          <w:sz w:val="22"/>
          <w:szCs w:val="22"/>
        </w:rPr>
        <w:t>, Postman, Fiddler</w:t>
      </w:r>
      <w:r w:rsidR="00C72D0A">
        <w:rPr>
          <w:rFonts w:ascii="Calibri" w:hAnsi="Calibri"/>
          <w:sz w:val="22"/>
          <w:szCs w:val="22"/>
        </w:rPr>
        <w:t>, Playwright, Robot Framework</w:t>
      </w:r>
    </w:p>
    <w:p w14:paraId="459CFE34" w14:textId="4F38DBF4" w:rsidR="005F5647" w:rsidRPr="00F13F82" w:rsidRDefault="005F5647" w:rsidP="00920E9C">
      <w:pPr>
        <w:pStyle w:val="NoSpacing"/>
        <w:rPr>
          <w:rFonts w:ascii="Calibri" w:hAnsi="Calibri"/>
          <w:sz w:val="22"/>
          <w:szCs w:val="22"/>
          <w:lang w:val="fr-FR"/>
        </w:rPr>
      </w:pPr>
      <w:r w:rsidRPr="00F13F82">
        <w:rPr>
          <w:rFonts w:ascii="Calibri" w:hAnsi="Calibri"/>
          <w:b/>
          <w:sz w:val="22"/>
          <w:szCs w:val="22"/>
          <w:lang w:val="fr-FR"/>
        </w:rPr>
        <w:t xml:space="preserve">AI </w:t>
      </w:r>
      <w:proofErr w:type="gramStart"/>
      <w:r w:rsidRPr="00F13F82">
        <w:rPr>
          <w:rFonts w:ascii="Calibri" w:hAnsi="Calibri"/>
          <w:b/>
          <w:sz w:val="22"/>
          <w:szCs w:val="22"/>
          <w:lang w:val="fr-FR"/>
        </w:rPr>
        <w:t>Tools</w:t>
      </w:r>
      <w:r w:rsidR="00E65C5E" w:rsidRPr="00F13F82">
        <w:rPr>
          <w:rFonts w:ascii="Calibri" w:hAnsi="Calibri"/>
          <w:b/>
          <w:sz w:val="22"/>
          <w:szCs w:val="22"/>
          <w:lang w:val="fr-FR"/>
        </w:rPr>
        <w:t>:</w:t>
      </w:r>
      <w:proofErr w:type="gramEnd"/>
      <w:r w:rsidR="00E65C5E" w:rsidRPr="00F13F82">
        <w:rPr>
          <w:rFonts w:ascii="Calibri" w:hAnsi="Calibri"/>
          <w:sz w:val="22"/>
          <w:szCs w:val="22"/>
          <w:lang w:val="fr-FR"/>
        </w:rPr>
        <w:tab/>
      </w:r>
      <w:r w:rsidRPr="00F13F82">
        <w:rPr>
          <w:rFonts w:ascii="Calibri" w:hAnsi="Calibri"/>
          <w:sz w:val="22"/>
          <w:szCs w:val="22"/>
          <w:lang w:val="fr-FR"/>
        </w:rPr>
        <w:t xml:space="preserve">Oracle Code Assist, </w:t>
      </w:r>
      <w:proofErr w:type="spellStart"/>
      <w:proofErr w:type="gramStart"/>
      <w:r w:rsidRPr="00F13F82">
        <w:rPr>
          <w:rFonts w:ascii="Calibri" w:hAnsi="Calibri"/>
          <w:sz w:val="22"/>
          <w:szCs w:val="22"/>
          <w:lang w:val="fr-FR"/>
        </w:rPr>
        <w:t>Tabnine</w:t>
      </w:r>
      <w:proofErr w:type="spellEnd"/>
      <w:r w:rsidRPr="00F13F82">
        <w:rPr>
          <w:rFonts w:ascii="Calibri" w:hAnsi="Calibri"/>
          <w:sz w:val="22"/>
          <w:szCs w:val="22"/>
          <w:lang w:val="fr-FR"/>
        </w:rPr>
        <w:t xml:space="preserve">,  </w:t>
      </w:r>
      <w:proofErr w:type="spellStart"/>
      <w:r w:rsidRPr="00F13F82">
        <w:rPr>
          <w:rFonts w:ascii="Calibri" w:hAnsi="Calibri"/>
          <w:sz w:val="22"/>
          <w:szCs w:val="22"/>
          <w:lang w:val="fr-FR"/>
        </w:rPr>
        <w:t>Codeium</w:t>
      </w:r>
      <w:proofErr w:type="spellEnd"/>
      <w:proofErr w:type="gramEnd"/>
      <w:r w:rsidR="00C72D0A">
        <w:rPr>
          <w:rFonts w:ascii="Calibri" w:hAnsi="Calibri"/>
          <w:sz w:val="22"/>
          <w:szCs w:val="22"/>
          <w:lang w:val="fr-FR"/>
        </w:rPr>
        <w:t xml:space="preserve">, </w:t>
      </w:r>
      <w:proofErr w:type="spellStart"/>
      <w:r w:rsidR="00C72D0A">
        <w:rPr>
          <w:rFonts w:ascii="Calibri" w:hAnsi="Calibri"/>
          <w:sz w:val="22"/>
          <w:szCs w:val="22"/>
          <w:lang w:val="fr-FR"/>
        </w:rPr>
        <w:t>Copilot</w:t>
      </w:r>
      <w:proofErr w:type="spellEnd"/>
      <w:r w:rsidRPr="00F13F82">
        <w:rPr>
          <w:rFonts w:ascii="Calibri" w:hAnsi="Calibri"/>
          <w:sz w:val="22"/>
          <w:szCs w:val="22"/>
          <w:lang w:val="fr-FR"/>
        </w:rPr>
        <w:tab/>
      </w:r>
    </w:p>
    <w:p w14:paraId="32D0E8B5" w14:textId="00FE6208" w:rsidR="00D15146" w:rsidRPr="00DC1551" w:rsidRDefault="00920E9C" w:rsidP="00E66CCD">
      <w:pPr>
        <w:pStyle w:val="NoSpacing"/>
        <w:ind w:left="1935" w:hanging="1935"/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b/>
          <w:sz w:val="22"/>
          <w:szCs w:val="22"/>
        </w:rPr>
        <w:t>ETL Tools</w:t>
      </w:r>
      <w:r w:rsidR="00E65C5E" w:rsidRPr="00DC1551">
        <w:rPr>
          <w:rFonts w:ascii="Calibri" w:hAnsi="Calibri"/>
          <w:b/>
          <w:sz w:val="22"/>
          <w:szCs w:val="22"/>
        </w:rPr>
        <w:t>:</w:t>
      </w:r>
      <w:r w:rsidR="00C23678">
        <w:rPr>
          <w:rFonts w:ascii="Calibri" w:hAnsi="Calibri"/>
          <w:sz w:val="22"/>
          <w:szCs w:val="22"/>
        </w:rPr>
        <w:t xml:space="preserve">           </w:t>
      </w:r>
      <w:r w:rsidR="0095657A" w:rsidRPr="00DC1551">
        <w:rPr>
          <w:rFonts w:ascii="Calibri" w:hAnsi="Calibri"/>
          <w:sz w:val="22"/>
          <w:szCs w:val="22"/>
        </w:rPr>
        <w:t>Data</w:t>
      </w:r>
      <w:r w:rsidR="000312CF" w:rsidRPr="00DC1551">
        <w:rPr>
          <w:rFonts w:ascii="Calibri" w:hAnsi="Calibri"/>
          <w:sz w:val="22"/>
          <w:szCs w:val="22"/>
        </w:rPr>
        <w:t xml:space="preserve"> </w:t>
      </w:r>
      <w:r w:rsidR="0095657A" w:rsidRPr="00DC1551">
        <w:rPr>
          <w:rFonts w:ascii="Calibri" w:hAnsi="Calibri"/>
          <w:sz w:val="22"/>
          <w:szCs w:val="22"/>
        </w:rPr>
        <w:t>Stage 7.5/7.1/6.0</w:t>
      </w:r>
      <w:r w:rsidR="00D15146" w:rsidRPr="00DC1551">
        <w:rPr>
          <w:rFonts w:ascii="Calibri" w:hAnsi="Calibri"/>
          <w:sz w:val="22"/>
          <w:szCs w:val="22"/>
        </w:rPr>
        <w:t xml:space="preserve"> (Designer, Director, Manager, and Administrator)</w:t>
      </w:r>
      <w:r w:rsidR="00E66CCD" w:rsidRPr="00DC1551">
        <w:rPr>
          <w:rFonts w:ascii="Calibri" w:hAnsi="Calibri"/>
          <w:sz w:val="22"/>
          <w:szCs w:val="22"/>
        </w:rPr>
        <w:t>, Informatica.</w:t>
      </w:r>
    </w:p>
    <w:p w14:paraId="137C3D1A" w14:textId="7ACB5E90" w:rsidR="00D15146" w:rsidRPr="00F13F82" w:rsidRDefault="00920E9C" w:rsidP="00920E9C">
      <w:pPr>
        <w:pStyle w:val="NoSpacing"/>
        <w:rPr>
          <w:rFonts w:ascii="Calibri" w:hAnsi="Calibri"/>
          <w:sz w:val="22"/>
          <w:szCs w:val="22"/>
          <w:lang w:val="pt-BR"/>
        </w:rPr>
      </w:pPr>
      <w:r w:rsidRPr="00F13F82">
        <w:rPr>
          <w:rFonts w:ascii="Calibri" w:hAnsi="Calibri"/>
          <w:b/>
          <w:sz w:val="22"/>
          <w:szCs w:val="22"/>
          <w:lang w:val="pt-BR"/>
        </w:rPr>
        <w:t>Databases</w:t>
      </w:r>
      <w:r w:rsidR="00EB1063" w:rsidRPr="00F13F82">
        <w:rPr>
          <w:rFonts w:ascii="Calibri" w:hAnsi="Calibri"/>
          <w:b/>
          <w:sz w:val="22"/>
          <w:szCs w:val="22"/>
          <w:lang w:val="pt-BR"/>
        </w:rPr>
        <w:t>:</w:t>
      </w:r>
      <w:r w:rsidR="00EB1063" w:rsidRPr="00F13F82">
        <w:rPr>
          <w:rFonts w:ascii="Calibri" w:hAnsi="Calibri"/>
          <w:sz w:val="22"/>
          <w:szCs w:val="22"/>
          <w:lang w:val="pt-BR"/>
        </w:rPr>
        <w:tab/>
      </w:r>
      <w:r w:rsidR="00E81083" w:rsidRPr="00F13F82">
        <w:rPr>
          <w:rFonts w:ascii="Calibri" w:hAnsi="Calibri"/>
          <w:sz w:val="22"/>
          <w:szCs w:val="22"/>
          <w:lang w:val="pt-BR"/>
        </w:rPr>
        <w:t xml:space="preserve">Oracle 9i/10g, </w:t>
      </w:r>
      <w:r w:rsidR="00D15146" w:rsidRPr="00F13F82">
        <w:rPr>
          <w:rFonts w:ascii="Calibri" w:hAnsi="Calibri"/>
          <w:sz w:val="22"/>
          <w:szCs w:val="22"/>
          <w:lang w:val="pt-BR"/>
        </w:rPr>
        <w:t>S</w:t>
      </w:r>
      <w:r w:rsidR="003E3059" w:rsidRPr="00F13F82">
        <w:rPr>
          <w:rFonts w:ascii="Calibri" w:hAnsi="Calibri"/>
          <w:sz w:val="22"/>
          <w:szCs w:val="22"/>
          <w:lang w:val="pt-BR"/>
        </w:rPr>
        <w:t xml:space="preserve">QL Server 2000/7.0, IBM DB2 </w:t>
      </w:r>
      <w:r w:rsidR="00D15146" w:rsidRPr="00F13F82">
        <w:rPr>
          <w:rFonts w:ascii="Calibri" w:hAnsi="Calibri"/>
          <w:sz w:val="22"/>
          <w:szCs w:val="22"/>
          <w:lang w:val="pt-BR"/>
        </w:rPr>
        <w:t>7.2,</w:t>
      </w:r>
      <w:r w:rsidR="00AA1AAB" w:rsidRPr="00F13F82">
        <w:rPr>
          <w:rFonts w:ascii="Calibri" w:hAnsi="Calibri"/>
          <w:sz w:val="22"/>
          <w:szCs w:val="22"/>
          <w:lang w:val="pt-BR"/>
        </w:rPr>
        <w:t xml:space="preserve"> Terra</w:t>
      </w:r>
      <w:r w:rsidR="000312CF" w:rsidRPr="00F13F82">
        <w:rPr>
          <w:rFonts w:ascii="Calibri" w:hAnsi="Calibri"/>
          <w:sz w:val="22"/>
          <w:szCs w:val="22"/>
          <w:lang w:val="pt-BR"/>
        </w:rPr>
        <w:t xml:space="preserve"> </w:t>
      </w:r>
      <w:r w:rsidR="00AA1AAB" w:rsidRPr="00F13F82">
        <w:rPr>
          <w:rFonts w:ascii="Calibri" w:hAnsi="Calibri"/>
          <w:sz w:val="22"/>
          <w:szCs w:val="22"/>
          <w:lang w:val="pt-BR"/>
        </w:rPr>
        <w:t>data,</w:t>
      </w:r>
      <w:r w:rsidR="00EB1063" w:rsidRPr="00F13F82">
        <w:rPr>
          <w:rFonts w:ascii="Calibri" w:hAnsi="Calibri"/>
          <w:sz w:val="22"/>
          <w:szCs w:val="22"/>
          <w:lang w:val="pt-BR"/>
        </w:rPr>
        <w:t xml:space="preserve"> M</w:t>
      </w:r>
      <w:r w:rsidR="006B1502" w:rsidRPr="00F13F82">
        <w:rPr>
          <w:rFonts w:ascii="Calibri" w:hAnsi="Calibri"/>
          <w:sz w:val="22"/>
          <w:szCs w:val="22"/>
          <w:lang w:val="pt-BR"/>
        </w:rPr>
        <w:t>ongoDB</w:t>
      </w:r>
      <w:r w:rsidR="00EB1063" w:rsidRPr="00F13F82">
        <w:rPr>
          <w:rFonts w:ascii="Calibri" w:hAnsi="Calibri"/>
          <w:sz w:val="22"/>
          <w:szCs w:val="22"/>
          <w:lang w:val="pt-BR"/>
        </w:rPr>
        <w:t xml:space="preserve">, </w:t>
      </w:r>
      <w:r w:rsidR="00E81083" w:rsidRPr="00F13F82">
        <w:rPr>
          <w:rFonts w:ascii="Calibri" w:hAnsi="Calibri"/>
          <w:sz w:val="22"/>
          <w:szCs w:val="22"/>
          <w:lang w:val="pt-BR"/>
        </w:rPr>
        <w:t>Sybase</w:t>
      </w:r>
      <w:r w:rsidR="00D15146" w:rsidRPr="00F13F82">
        <w:rPr>
          <w:rFonts w:ascii="Calibri" w:hAnsi="Calibri"/>
          <w:sz w:val="22"/>
          <w:szCs w:val="22"/>
          <w:lang w:val="pt-BR"/>
        </w:rPr>
        <w:t>,</w:t>
      </w:r>
      <w:r w:rsidR="00AA1AAB" w:rsidRPr="00F13F82">
        <w:rPr>
          <w:rFonts w:ascii="Calibri" w:hAnsi="Calibri"/>
          <w:sz w:val="22"/>
          <w:szCs w:val="22"/>
          <w:lang w:val="pt-BR"/>
        </w:rPr>
        <w:t xml:space="preserve"> </w:t>
      </w:r>
      <w:r w:rsidR="00D15146" w:rsidRPr="00F13F82">
        <w:rPr>
          <w:rFonts w:ascii="Calibri" w:hAnsi="Calibri"/>
          <w:sz w:val="22"/>
          <w:szCs w:val="22"/>
          <w:lang w:val="pt-BR"/>
        </w:rPr>
        <w:t>VSAM</w:t>
      </w:r>
    </w:p>
    <w:p w14:paraId="2040BDA7" w14:textId="5C061E60" w:rsidR="00E0479D" w:rsidRPr="00F13F82" w:rsidRDefault="00E0479D" w:rsidP="00920E9C">
      <w:pPr>
        <w:pStyle w:val="NoSpacing"/>
        <w:rPr>
          <w:rFonts w:ascii="Calibri" w:hAnsi="Calibri"/>
          <w:sz w:val="22"/>
          <w:szCs w:val="22"/>
          <w:lang w:val="fr-FR"/>
        </w:rPr>
      </w:pPr>
      <w:r w:rsidRPr="00F13F82">
        <w:rPr>
          <w:rFonts w:ascii="Calibri" w:hAnsi="Calibri"/>
          <w:b/>
          <w:sz w:val="22"/>
          <w:szCs w:val="22"/>
          <w:lang w:val="fr-FR"/>
        </w:rPr>
        <w:t xml:space="preserve">Cloud </w:t>
      </w:r>
      <w:proofErr w:type="gramStart"/>
      <w:r w:rsidRPr="00F13F82">
        <w:rPr>
          <w:rFonts w:ascii="Calibri" w:hAnsi="Calibri"/>
          <w:b/>
          <w:sz w:val="22"/>
          <w:szCs w:val="22"/>
          <w:lang w:val="fr-FR"/>
        </w:rPr>
        <w:t>Technologies:</w:t>
      </w:r>
      <w:proofErr w:type="gramEnd"/>
      <w:r w:rsidRPr="00F13F82">
        <w:rPr>
          <w:rFonts w:ascii="Calibri" w:hAnsi="Calibri"/>
          <w:sz w:val="22"/>
          <w:szCs w:val="22"/>
          <w:lang w:val="fr-FR"/>
        </w:rPr>
        <w:t xml:space="preserve"> </w:t>
      </w:r>
      <w:r w:rsidR="00EB1063" w:rsidRPr="00F13F82">
        <w:rPr>
          <w:rFonts w:ascii="Calibri" w:hAnsi="Calibri"/>
          <w:sz w:val="22"/>
          <w:szCs w:val="22"/>
          <w:lang w:val="fr-FR"/>
        </w:rPr>
        <w:tab/>
      </w:r>
      <w:r w:rsidRPr="00F13F82">
        <w:rPr>
          <w:rFonts w:ascii="Calibri" w:hAnsi="Calibri"/>
          <w:sz w:val="22"/>
          <w:szCs w:val="22"/>
          <w:lang w:val="fr-FR"/>
        </w:rPr>
        <w:t xml:space="preserve">AWS, Oracle Cloud </w:t>
      </w:r>
      <w:proofErr w:type="gramStart"/>
      <w:r w:rsidRPr="00F13F82">
        <w:rPr>
          <w:rFonts w:ascii="Calibri" w:hAnsi="Calibri"/>
          <w:sz w:val="22"/>
          <w:szCs w:val="22"/>
          <w:lang w:val="fr-FR"/>
        </w:rPr>
        <w:t>Infrastructure(</w:t>
      </w:r>
      <w:proofErr w:type="gramEnd"/>
      <w:r w:rsidRPr="00F13F82">
        <w:rPr>
          <w:rFonts w:ascii="Calibri" w:hAnsi="Calibri"/>
          <w:sz w:val="22"/>
          <w:szCs w:val="22"/>
          <w:lang w:val="fr-FR"/>
        </w:rPr>
        <w:t>OCI)</w:t>
      </w:r>
    </w:p>
    <w:p w14:paraId="6EB873C6" w14:textId="77777777" w:rsidR="00D15146" w:rsidRPr="00DC1551" w:rsidRDefault="00D15146" w:rsidP="00920E9C">
      <w:pPr>
        <w:pStyle w:val="NoSpacing"/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b/>
          <w:sz w:val="22"/>
          <w:szCs w:val="22"/>
        </w:rPr>
        <w:t>Operating Systems</w:t>
      </w:r>
      <w:r w:rsidR="00EB1063" w:rsidRPr="00DC1551">
        <w:rPr>
          <w:rFonts w:ascii="Calibri" w:hAnsi="Calibri"/>
          <w:b/>
          <w:sz w:val="22"/>
          <w:szCs w:val="22"/>
        </w:rPr>
        <w:t>:</w:t>
      </w:r>
      <w:r w:rsidR="00EB1063" w:rsidRPr="00DC1551">
        <w:rPr>
          <w:rFonts w:ascii="Calibri" w:hAnsi="Calibri"/>
          <w:sz w:val="22"/>
          <w:szCs w:val="22"/>
        </w:rPr>
        <w:tab/>
      </w:r>
      <w:r w:rsidRPr="00DC1551">
        <w:rPr>
          <w:rFonts w:ascii="Calibri" w:hAnsi="Calibri"/>
          <w:sz w:val="22"/>
          <w:szCs w:val="22"/>
        </w:rPr>
        <w:t>Windows 2000/NT, UNIX, Sun Solaris 2.6/7/8, AIX 5.2/7.2, OS/390</w:t>
      </w:r>
    </w:p>
    <w:p w14:paraId="353E7767" w14:textId="46C194FF" w:rsidR="00D15146" w:rsidRPr="00DC1551" w:rsidRDefault="00D15146" w:rsidP="00EB1063">
      <w:pPr>
        <w:pStyle w:val="NoSpacing"/>
        <w:ind w:left="1440" w:hanging="1440"/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b/>
          <w:sz w:val="22"/>
          <w:szCs w:val="22"/>
        </w:rPr>
        <w:t>Too</w:t>
      </w:r>
      <w:r w:rsidR="00920E9C" w:rsidRPr="00DC1551">
        <w:rPr>
          <w:rFonts w:ascii="Calibri" w:hAnsi="Calibri"/>
          <w:b/>
          <w:sz w:val="22"/>
          <w:szCs w:val="22"/>
        </w:rPr>
        <w:t>ls</w:t>
      </w:r>
      <w:r w:rsidR="00EB1063" w:rsidRPr="00DC1551">
        <w:rPr>
          <w:rFonts w:ascii="Calibri" w:hAnsi="Calibri"/>
          <w:b/>
          <w:sz w:val="22"/>
          <w:szCs w:val="22"/>
        </w:rPr>
        <w:t>:</w:t>
      </w:r>
      <w:r w:rsidR="00EB1063" w:rsidRPr="00DC1551">
        <w:rPr>
          <w:rFonts w:ascii="Calibri" w:hAnsi="Calibri"/>
          <w:sz w:val="22"/>
          <w:szCs w:val="22"/>
        </w:rPr>
        <w:tab/>
      </w:r>
      <w:r w:rsidR="007C3970" w:rsidRPr="00DC1551">
        <w:rPr>
          <w:rFonts w:ascii="Calibri" w:hAnsi="Calibri"/>
          <w:sz w:val="22"/>
          <w:szCs w:val="22"/>
        </w:rPr>
        <w:t xml:space="preserve">Eclipse, </w:t>
      </w:r>
      <w:r w:rsidR="009D273A" w:rsidRPr="00DC1551">
        <w:rPr>
          <w:rFonts w:ascii="Calibri" w:hAnsi="Calibri"/>
          <w:sz w:val="22"/>
          <w:szCs w:val="22"/>
        </w:rPr>
        <w:t>JIRA, Jenkins,</w:t>
      </w:r>
      <w:r w:rsidR="00F62985" w:rsidRPr="00DC1551">
        <w:rPr>
          <w:rFonts w:ascii="Calibri" w:hAnsi="Calibri"/>
          <w:sz w:val="22"/>
          <w:szCs w:val="22"/>
        </w:rPr>
        <w:t xml:space="preserve"> </w:t>
      </w:r>
      <w:r w:rsidR="008F157B" w:rsidRPr="00DC1551">
        <w:rPr>
          <w:rFonts w:ascii="Calibri" w:hAnsi="Calibri"/>
          <w:sz w:val="22"/>
          <w:szCs w:val="22"/>
        </w:rPr>
        <w:t xml:space="preserve">JAWS, </w:t>
      </w:r>
      <w:r w:rsidR="00F62985" w:rsidRPr="00DC1551">
        <w:rPr>
          <w:rFonts w:ascii="Calibri" w:hAnsi="Calibri"/>
          <w:sz w:val="22"/>
          <w:szCs w:val="22"/>
        </w:rPr>
        <w:t>GIT,</w:t>
      </w:r>
      <w:r w:rsidR="00E65C03" w:rsidRPr="00DC1551">
        <w:rPr>
          <w:rFonts w:ascii="Calibri" w:hAnsi="Calibri"/>
          <w:sz w:val="22"/>
          <w:szCs w:val="22"/>
        </w:rPr>
        <w:t xml:space="preserve"> </w:t>
      </w:r>
      <w:r w:rsidR="009B717C" w:rsidRPr="00DC1551">
        <w:rPr>
          <w:rFonts w:ascii="Calibri" w:hAnsi="Calibri"/>
          <w:sz w:val="22"/>
          <w:szCs w:val="22"/>
        </w:rPr>
        <w:t>SonarQube, Docker</w:t>
      </w:r>
      <w:r w:rsidR="00FD0DC9" w:rsidRPr="00DC1551">
        <w:rPr>
          <w:rFonts w:ascii="Calibri" w:hAnsi="Calibri"/>
          <w:sz w:val="22"/>
          <w:szCs w:val="22"/>
        </w:rPr>
        <w:t>, Kubernetes</w:t>
      </w:r>
      <w:r w:rsidR="009B717C" w:rsidRPr="00DC1551">
        <w:rPr>
          <w:rFonts w:ascii="Calibri" w:hAnsi="Calibri"/>
          <w:sz w:val="22"/>
          <w:szCs w:val="22"/>
        </w:rPr>
        <w:t xml:space="preserve">, </w:t>
      </w:r>
      <w:r w:rsidR="00F27DEB" w:rsidRPr="00DC1551">
        <w:rPr>
          <w:rFonts w:ascii="Calibri" w:hAnsi="Calibri"/>
          <w:sz w:val="22"/>
          <w:szCs w:val="22"/>
        </w:rPr>
        <w:t xml:space="preserve">Rally, </w:t>
      </w:r>
      <w:r w:rsidR="000D3117" w:rsidRPr="00DC1551">
        <w:rPr>
          <w:rFonts w:ascii="Calibri" w:hAnsi="Calibri"/>
          <w:sz w:val="22"/>
          <w:szCs w:val="22"/>
        </w:rPr>
        <w:t xml:space="preserve">JAMS, </w:t>
      </w:r>
      <w:r w:rsidRPr="00DC1551">
        <w:rPr>
          <w:rFonts w:ascii="Calibri" w:hAnsi="Calibri"/>
          <w:sz w:val="22"/>
          <w:szCs w:val="22"/>
        </w:rPr>
        <w:t>Clear Case/Clear Quest, Autosys, smart</w:t>
      </w:r>
      <w:r w:rsidR="008C1F3A" w:rsidRPr="00DC1551">
        <w:rPr>
          <w:rFonts w:ascii="Calibri" w:hAnsi="Calibri"/>
          <w:sz w:val="22"/>
          <w:szCs w:val="22"/>
        </w:rPr>
        <w:t xml:space="preserve"> </w:t>
      </w:r>
      <w:proofErr w:type="gramStart"/>
      <w:r w:rsidRPr="00DC1551">
        <w:rPr>
          <w:rFonts w:ascii="Calibri" w:hAnsi="Calibri"/>
          <w:sz w:val="22"/>
          <w:szCs w:val="22"/>
        </w:rPr>
        <w:t xml:space="preserve">scheduler, </w:t>
      </w:r>
      <w:r w:rsidR="008C1F3A" w:rsidRPr="00DC1551">
        <w:rPr>
          <w:rFonts w:ascii="Calibri" w:hAnsi="Calibri"/>
          <w:sz w:val="22"/>
          <w:szCs w:val="22"/>
        </w:rPr>
        <w:t xml:space="preserve"> </w:t>
      </w:r>
      <w:r w:rsidRPr="00DC1551">
        <w:rPr>
          <w:rFonts w:ascii="Calibri" w:hAnsi="Calibri"/>
          <w:sz w:val="22"/>
          <w:szCs w:val="22"/>
        </w:rPr>
        <w:t>SQL</w:t>
      </w:r>
      <w:proofErr w:type="gramEnd"/>
      <w:r w:rsidRPr="00DC1551">
        <w:rPr>
          <w:rFonts w:ascii="Calibri" w:hAnsi="Calibri"/>
          <w:sz w:val="22"/>
          <w:szCs w:val="22"/>
        </w:rPr>
        <w:t>*Loader</w:t>
      </w:r>
      <w:r w:rsidR="004F1427" w:rsidRPr="00DC1551">
        <w:rPr>
          <w:rFonts w:ascii="Calibri" w:hAnsi="Calibri"/>
          <w:sz w:val="22"/>
          <w:szCs w:val="22"/>
        </w:rPr>
        <w:t>, Rapid SQL, Toad</w:t>
      </w:r>
    </w:p>
    <w:p w14:paraId="387789A7" w14:textId="444E7812" w:rsidR="00D15146" w:rsidRPr="00DC1551" w:rsidRDefault="00920E9C" w:rsidP="006C2C71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b/>
          <w:sz w:val="22"/>
          <w:szCs w:val="22"/>
        </w:rPr>
        <w:t>Languages</w:t>
      </w:r>
      <w:r w:rsidR="00EB1063" w:rsidRPr="00DC1551">
        <w:rPr>
          <w:rFonts w:ascii="Calibri" w:hAnsi="Calibri"/>
          <w:b/>
          <w:sz w:val="22"/>
          <w:szCs w:val="22"/>
        </w:rPr>
        <w:t>:</w:t>
      </w:r>
      <w:r w:rsidR="00EB1063" w:rsidRPr="00DC1551">
        <w:rPr>
          <w:rFonts w:ascii="Calibri" w:hAnsi="Calibri"/>
          <w:sz w:val="22"/>
          <w:szCs w:val="22"/>
        </w:rPr>
        <w:t xml:space="preserve">         </w:t>
      </w:r>
      <w:r w:rsidR="00D15146" w:rsidRPr="00DC1551">
        <w:rPr>
          <w:rFonts w:ascii="Calibri" w:hAnsi="Calibri"/>
          <w:sz w:val="22"/>
          <w:szCs w:val="22"/>
        </w:rPr>
        <w:t>C, C++</w:t>
      </w:r>
      <w:r w:rsidR="00FD0DC9" w:rsidRPr="00DC1551">
        <w:rPr>
          <w:rFonts w:ascii="Calibri" w:hAnsi="Calibri"/>
          <w:sz w:val="22"/>
          <w:szCs w:val="22"/>
        </w:rPr>
        <w:t>, Java</w:t>
      </w:r>
      <w:r w:rsidR="00D15146" w:rsidRPr="00DC1551">
        <w:rPr>
          <w:rFonts w:ascii="Calibri" w:hAnsi="Calibri"/>
          <w:sz w:val="22"/>
          <w:szCs w:val="22"/>
        </w:rPr>
        <w:t xml:space="preserve">, </w:t>
      </w:r>
      <w:r w:rsidR="00C72D0A">
        <w:rPr>
          <w:rFonts w:ascii="Calibri" w:hAnsi="Calibri"/>
          <w:sz w:val="22"/>
          <w:szCs w:val="22"/>
        </w:rPr>
        <w:t xml:space="preserve">JavaScript, </w:t>
      </w:r>
      <w:r w:rsidR="00D15146" w:rsidRPr="00DC1551">
        <w:rPr>
          <w:rFonts w:ascii="Calibri" w:hAnsi="Calibri"/>
          <w:sz w:val="22"/>
          <w:szCs w:val="22"/>
        </w:rPr>
        <w:t>JCL, UNIX Shell Programming,</w:t>
      </w:r>
      <w:r w:rsidR="00403440" w:rsidRPr="00DC1551">
        <w:rPr>
          <w:rFonts w:ascii="Calibri" w:hAnsi="Calibri"/>
          <w:sz w:val="22"/>
          <w:szCs w:val="22"/>
        </w:rPr>
        <w:t xml:space="preserve"> Perl, SQL, PL/SQL, COBOL, VB6</w:t>
      </w:r>
    </w:p>
    <w:p w14:paraId="5CE8A056" w14:textId="77777777" w:rsidR="0065540A" w:rsidRPr="0065540A" w:rsidRDefault="0065540A" w:rsidP="0065540A">
      <w:pPr>
        <w:pStyle w:val="NoSpacing"/>
        <w:rPr>
          <w:rFonts w:ascii="Calibri" w:hAnsi="Calibri"/>
          <w:sz w:val="22"/>
          <w:szCs w:val="22"/>
        </w:rPr>
      </w:pPr>
      <w:r w:rsidRPr="00DC1551">
        <w:rPr>
          <w:rFonts w:ascii="Calibri" w:hAnsi="Calibri"/>
          <w:b/>
          <w:sz w:val="22"/>
          <w:szCs w:val="22"/>
        </w:rPr>
        <w:t>Reporting Tools</w:t>
      </w:r>
      <w:r w:rsidRPr="00DC1551">
        <w:rPr>
          <w:rFonts w:ascii="Calibri" w:hAnsi="Calibri"/>
          <w:b/>
          <w:sz w:val="22"/>
          <w:szCs w:val="22"/>
        </w:rPr>
        <w:tab/>
        <w:t>:</w:t>
      </w:r>
      <w:r w:rsidRPr="0065540A">
        <w:rPr>
          <w:rFonts w:ascii="Calibri" w:hAnsi="Calibri"/>
          <w:sz w:val="22"/>
          <w:szCs w:val="22"/>
        </w:rPr>
        <w:tab/>
        <w:t>Developer 2000, Business Objects</w:t>
      </w:r>
    </w:p>
    <w:p w14:paraId="635BE6D2" w14:textId="77777777" w:rsidR="003326E1" w:rsidRPr="00DC1551" w:rsidRDefault="003326E1" w:rsidP="003326E1">
      <w:pPr>
        <w:pStyle w:val="Heading1"/>
        <w:keepLines/>
        <w:spacing w:before="480" w:after="0" w:line="276" w:lineRule="auto"/>
        <w:rPr>
          <w:color w:val="365F91"/>
          <w:kern w:val="0"/>
          <w:sz w:val="28"/>
          <w:szCs w:val="28"/>
        </w:rPr>
      </w:pPr>
      <w:r w:rsidRPr="00DC1551">
        <w:rPr>
          <w:color w:val="365F91"/>
          <w:kern w:val="0"/>
          <w:sz w:val="28"/>
          <w:szCs w:val="28"/>
        </w:rPr>
        <w:t>EDUCATION</w:t>
      </w:r>
    </w:p>
    <w:p w14:paraId="57B2EF7D" w14:textId="77777777" w:rsidR="003326E1" w:rsidRPr="003D6640" w:rsidRDefault="003326E1" w:rsidP="003326E1">
      <w:pPr>
        <w:pStyle w:val="NoSpacing"/>
        <w:rPr>
          <w:rFonts w:ascii="Wingdings" w:hAnsi="Wingdings"/>
          <w:sz w:val="22"/>
          <w:szCs w:val="22"/>
        </w:rPr>
      </w:pPr>
      <w:r w:rsidRPr="003D6640">
        <w:rPr>
          <w:sz w:val="22"/>
          <w:szCs w:val="22"/>
        </w:rPr>
        <w:t>BS in Computer Engineering, Nagarjuna University,</w:t>
      </w:r>
      <w:r>
        <w:rPr>
          <w:sz w:val="22"/>
          <w:szCs w:val="22"/>
        </w:rPr>
        <w:t xml:space="preserve"> Andhra Pradesh </w:t>
      </w:r>
      <w:r w:rsidRPr="003D6640">
        <w:rPr>
          <w:sz w:val="22"/>
          <w:szCs w:val="22"/>
        </w:rPr>
        <w:t>India</w:t>
      </w:r>
    </w:p>
    <w:p w14:paraId="069A6927" w14:textId="77777777" w:rsidR="003F643B" w:rsidRDefault="003F643B" w:rsidP="003F643B">
      <w:pPr>
        <w:pStyle w:val="Heading1"/>
        <w:keepLines/>
        <w:spacing w:before="480" w:after="0" w:line="276" w:lineRule="auto"/>
        <w:rPr>
          <w:color w:val="365F91"/>
          <w:kern w:val="0"/>
          <w:sz w:val="28"/>
          <w:szCs w:val="28"/>
          <w:lang w:val="fr-FR"/>
        </w:rPr>
      </w:pPr>
      <w:r w:rsidRPr="00F13F82">
        <w:rPr>
          <w:color w:val="365F91"/>
          <w:kern w:val="0"/>
          <w:sz w:val="28"/>
          <w:szCs w:val="28"/>
          <w:lang w:val="fr-FR"/>
        </w:rPr>
        <w:lastRenderedPageBreak/>
        <w:t xml:space="preserve">Professional </w:t>
      </w:r>
      <w:proofErr w:type="spellStart"/>
      <w:r w:rsidRPr="00F13F82">
        <w:rPr>
          <w:color w:val="365F91"/>
          <w:kern w:val="0"/>
          <w:sz w:val="28"/>
          <w:szCs w:val="28"/>
          <w:lang w:val="fr-FR"/>
        </w:rPr>
        <w:t>Experience</w:t>
      </w:r>
      <w:proofErr w:type="spellEnd"/>
    </w:p>
    <w:p w14:paraId="5B761658" w14:textId="77777777" w:rsidR="003F7FB4" w:rsidRDefault="003F7FB4" w:rsidP="003F7FB4">
      <w:pPr>
        <w:rPr>
          <w:lang w:val="fr-FR"/>
        </w:rPr>
      </w:pPr>
    </w:p>
    <w:p w14:paraId="78A48207" w14:textId="77777777" w:rsidR="003F7FB4" w:rsidRPr="003F7FB4" w:rsidRDefault="003F7FB4" w:rsidP="003F7FB4">
      <w:pPr>
        <w:rPr>
          <w:lang w:val="fr-FR"/>
        </w:rPr>
      </w:pPr>
    </w:p>
    <w:p w14:paraId="5A1D3AD5" w14:textId="62E1D35D" w:rsidR="003F7FB4" w:rsidRPr="003F7FB4" w:rsidRDefault="003F7FB4" w:rsidP="003F7FB4">
      <w:pPr>
        <w:pStyle w:val="Heading2"/>
        <w:rPr>
          <w:rFonts w:ascii="Cambria" w:eastAsia="MS Mincho" w:hAnsi="Cambria"/>
          <w:i/>
          <w:iCs/>
          <w:color w:val="4F81BD"/>
          <w:sz w:val="22"/>
          <w:szCs w:val="22"/>
        </w:rPr>
      </w:pPr>
      <w:r>
        <w:rPr>
          <w:rFonts w:ascii="Cambria" w:eastAsia="MS Mincho" w:hAnsi="Cambria"/>
          <w:i/>
          <w:iCs/>
          <w:color w:val="4F81BD"/>
          <w:sz w:val="22"/>
          <w:szCs w:val="22"/>
        </w:rPr>
        <w:t>AT&amp;T</w:t>
      </w:r>
      <w:r w:rsidRPr="003F7FB4">
        <w:rPr>
          <w:rFonts w:ascii="Cambria" w:eastAsia="MS Mincho" w:hAnsi="Cambria"/>
          <w:i/>
          <w:iCs/>
          <w:color w:val="4F81BD"/>
          <w:sz w:val="22"/>
          <w:szCs w:val="22"/>
        </w:rPr>
        <w:t xml:space="preserve">, </w:t>
      </w:r>
      <w:r>
        <w:rPr>
          <w:rFonts w:ascii="Cambria" w:eastAsia="MS Mincho" w:hAnsi="Cambria"/>
          <w:i/>
          <w:iCs/>
          <w:color w:val="4F81BD"/>
          <w:sz w:val="22"/>
          <w:szCs w:val="22"/>
        </w:rPr>
        <w:t>Chantily</w:t>
      </w:r>
      <w:r w:rsidRPr="003F7FB4">
        <w:rPr>
          <w:rFonts w:ascii="Cambria" w:eastAsia="MS Mincho" w:hAnsi="Cambria"/>
          <w:i/>
          <w:iCs/>
          <w:color w:val="4F81BD"/>
          <w:sz w:val="22"/>
          <w:szCs w:val="22"/>
        </w:rPr>
        <w:t>, VA</w:t>
      </w:r>
    </w:p>
    <w:p w14:paraId="2E66D39F" w14:textId="25E78BD9" w:rsidR="003F7FB4" w:rsidRDefault="004F039D" w:rsidP="003F7FB4">
      <w:pPr>
        <w:pStyle w:val="IntenseQuote"/>
        <w:ind w:left="0" w:right="0"/>
      </w:pPr>
      <w:r>
        <w:t xml:space="preserve">Test Automation Architect                              </w:t>
      </w:r>
      <w:r w:rsidR="003F7FB4">
        <w:t xml:space="preserve">       </w:t>
      </w:r>
      <w:r w:rsidR="003F7FB4">
        <w:tab/>
      </w:r>
      <w:r w:rsidR="003F7FB4">
        <w:tab/>
      </w:r>
      <w:r w:rsidR="003F7FB4">
        <w:tab/>
      </w:r>
      <w:r w:rsidR="000357DE">
        <w:t xml:space="preserve">                 </w:t>
      </w:r>
      <w:r w:rsidR="003F7FB4">
        <w:tab/>
        <w:t xml:space="preserve"> </w:t>
      </w:r>
      <w:proofErr w:type="gramStart"/>
      <w:r w:rsidR="003F7FB4">
        <w:t xml:space="preserve">|  </w:t>
      </w:r>
      <w:r w:rsidR="008D0ACE">
        <w:t>Oct</w:t>
      </w:r>
      <w:proofErr w:type="gramEnd"/>
      <w:r w:rsidR="008D0ACE">
        <w:t xml:space="preserve"> </w:t>
      </w:r>
      <w:r w:rsidR="003F7FB4">
        <w:t>20</w:t>
      </w:r>
      <w:r w:rsidR="008D0ACE">
        <w:t>2</w:t>
      </w:r>
      <w:r w:rsidR="00790B36">
        <w:t>5</w:t>
      </w:r>
      <w:r w:rsidR="003F7FB4">
        <w:t xml:space="preserve"> – Present</w:t>
      </w:r>
    </w:p>
    <w:p w14:paraId="39D15739" w14:textId="4FCE01A2" w:rsidR="003F7FB4" w:rsidRDefault="008A5E2C" w:rsidP="003F7FB4">
      <w:pPr>
        <w:shd w:val="clear" w:color="auto" w:fill="FFFFFF"/>
        <w:spacing w:before="100" w:beforeAutospacing="1"/>
        <w:textAlignment w:val="baseline"/>
        <w:outlineLvl w:val="1"/>
        <w:rPr>
          <w:b/>
          <w:color w:val="000000"/>
          <w:szCs w:val="24"/>
        </w:rPr>
      </w:pPr>
      <w:proofErr w:type="gramStart"/>
      <w:r>
        <w:rPr>
          <w:b/>
          <w:color w:val="000000"/>
          <w:szCs w:val="24"/>
        </w:rPr>
        <w:t>EIS</w:t>
      </w:r>
      <w:r w:rsidR="003F7FB4">
        <w:rPr>
          <w:b/>
          <w:color w:val="000000"/>
          <w:szCs w:val="24"/>
        </w:rPr>
        <w:t>(</w:t>
      </w:r>
      <w:proofErr w:type="gramEnd"/>
      <w:r>
        <w:rPr>
          <w:b/>
          <w:color w:val="000000"/>
          <w:szCs w:val="24"/>
        </w:rPr>
        <w:t>Enterprise Infrastructure Solutions</w:t>
      </w:r>
      <w:r w:rsidR="003F7FB4">
        <w:rPr>
          <w:b/>
          <w:color w:val="000000"/>
          <w:szCs w:val="24"/>
        </w:rPr>
        <w:t>)</w:t>
      </w:r>
    </w:p>
    <w:p w14:paraId="2F0C0518" w14:textId="5D72C308" w:rsidR="003F7FB4" w:rsidRPr="005F7702" w:rsidRDefault="003F7FB4" w:rsidP="003F7FB4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2C2D01">
        <w:rPr>
          <w:color w:val="000000"/>
          <w:sz w:val="22"/>
        </w:rPr>
        <w:t xml:space="preserve">Attended the daily </w:t>
      </w:r>
      <w:proofErr w:type="spellStart"/>
      <w:r w:rsidRPr="002C2D01">
        <w:rPr>
          <w:color w:val="000000"/>
          <w:sz w:val="22"/>
        </w:rPr>
        <w:t>srcum</w:t>
      </w:r>
      <w:proofErr w:type="spellEnd"/>
      <w:r w:rsidRPr="002C2D01">
        <w:rPr>
          <w:color w:val="000000"/>
          <w:sz w:val="22"/>
        </w:rPr>
        <w:t xml:space="preserve"> meetings, planning</w:t>
      </w:r>
      <w:r w:rsidR="008A5E2C">
        <w:rPr>
          <w:color w:val="000000"/>
          <w:sz w:val="22"/>
        </w:rPr>
        <w:t>, retrospective</w:t>
      </w:r>
      <w:r w:rsidRPr="002C2D01">
        <w:rPr>
          <w:color w:val="000000"/>
          <w:sz w:val="22"/>
        </w:rPr>
        <w:t xml:space="preserve"> and release management meetings.</w:t>
      </w:r>
    </w:p>
    <w:p w14:paraId="7B2C25F5" w14:textId="196A4E25" w:rsidR="003F7FB4" w:rsidRDefault="000357DE" w:rsidP="003F7FB4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Involved in reviewing of existing QA Process and coverage for the test automation.</w:t>
      </w:r>
    </w:p>
    <w:p w14:paraId="67B929B4" w14:textId="7AF83DC5" w:rsidR="003F7FB4" w:rsidRPr="001211A0" w:rsidRDefault="000357DE" w:rsidP="003F7FB4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Involved in developing the playwright test automation framework using java script</w:t>
      </w:r>
    </w:p>
    <w:p w14:paraId="4581C86A" w14:textId="3775F20D" w:rsidR="003F7FB4" w:rsidRDefault="000357DE" w:rsidP="003F7FB4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Executing existing test automation suite as part of the release.</w:t>
      </w:r>
    </w:p>
    <w:p w14:paraId="34C3FD51" w14:textId="6377B883" w:rsidR="003732BF" w:rsidRDefault="003732BF" w:rsidP="003F7FB4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Used </w:t>
      </w:r>
      <w:proofErr w:type="spellStart"/>
      <w:r>
        <w:rPr>
          <w:color w:val="000000"/>
          <w:sz w:val="22"/>
        </w:rPr>
        <w:t>codegen</w:t>
      </w:r>
      <w:proofErr w:type="spellEnd"/>
      <w:r>
        <w:rPr>
          <w:color w:val="000000"/>
          <w:sz w:val="22"/>
        </w:rPr>
        <w:t xml:space="preserve"> in playwright to generate code for automated tests.</w:t>
      </w:r>
    </w:p>
    <w:p w14:paraId="0D4E05C4" w14:textId="4C594501" w:rsidR="003732BF" w:rsidRDefault="003732BF" w:rsidP="003F7FB4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Used copilot for resolving build issues locally and test case generation.</w:t>
      </w:r>
    </w:p>
    <w:p w14:paraId="2A38667E" w14:textId="025A818A" w:rsidR="00B906B1" w:rsidRDefault="00B906B1" w:rsidP="003F7FB4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Building the CI/CD Pipeline using GitHub Actions</w:t>
      </w:r>
    </w:p>
    <w:p w14:paraId="51F14FA0" w14:textId="68361605" w:rsidR="00B906B1" w:rsidRDefault="00B906B1" w:rsidP="003F7FB4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Performing parallel execution of tests using Dockers Containers</w:t>
      </w:r>
    </w:p>
    <w:p w14:paraId="240DD9D1" w14:textId="2A1AA5C3" w:rsidR="00B906B1" w:rsidRDefault="00B906B1" w:rsidP="003F7FB4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Maintaining Robot Automation test automation framework for other components.</w:t>
      </w:r>
    </w:p>
    <w:p w14:paraId="08E1750C" w14:textId="65E47C9C" w:rsidR="00B906B1" w:rsidRDefault="008D44E4" w:rsidP="003F7FB4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Maintaining existing Selenium Automation Framework, developed using Java, TestNG and cucumber.</w:t>
      </w:r>
    </w:p>
    <w:p w14:paraId="0DB6EBAB" w14:textId="1E71D8A1" w:rsidR="008D44E4" w:rsidRDefault="008D44E4" w:rsidP="003F7FB4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Conduct Automation teams to identify the </w:t>
      </w:r>
      <w:r w:rsidR="00790B36">
        <w:rPr>
          <w:color w:val="000000"/>
          <w:sz w:val="22"/>
        </w:rPr>
        <w:t>QA needs and add new functionalities or features to the frameworks</w:t>
      </w:r>
    </w:p>
    <w:p w14:paraId="0EAD2724" w14:textId="59E9F875" w:rsidR="00790B36" w:rsidRPr="005F7702" w:rsidRDefault="00790B36" w:rsidP="00790B3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jc w:val="both"/>
        <w:rPr>
          <w:color w:val="000000"/>
          <w:sz w:val="22"/>
        </w:rPr>
      </w:pPr>
    </w:p>
    <w:p w14:paraId="56363538" w14:textId="77777777" w:rsidR="003F7FB4" w:rsidRPr="003F7FB4" w:rsidRDefault="003F7FB4" w:rsidP="003F7FB4"/>
    <w:p w14:paraId="207C0993" w14:textId="674CAFCD" w:rsidR="008A5E2C" w:rsidRDefault="008A5E2C" w:rsidP="008A5E2C">
      <w:pPr>
        <w:shd w:val="clear" w:color="auto" w:fill="FFFFFF"/>
        <w:spacing w:before="100" w:beforeAutospacing="1"/>
        <w:jc w:val="both"/>
        <w:textAlignment w:val="baseline"/>
        <w:outlineLvl w:val="1"/>
        <w:rPr>
          <w:color w:val="000000"/>
          <w:sz w:val="22"/>
        </w:rPr>
      </w:pPr>
      <w:r w:rsidRPr="00570AE2">
        <w:rPr>
          <w:rFonts w:ascii="Cambria" w:eastAsia="MS Mincho" w:hAnsi="Cambria"/>
          <w:b/>
          <w:bCs/>
          <w:i/>
          <w:iCs/>
          <w:color w:val="4F81BD"/>
          <w:sz w:val="22"/>
          <w:szCs w:val="22"/>
          <w:u w:val="single"/>
        </w:rPr>
        <w:t>Tools/Technology:</w:t>
      </w:r>
      <w:r>
        <w:rPr>
          <w:color w:val="000000"/>
          <w:sz w:val="22"/>
        </w:rPr>
        <w:t xml:space="preserve"> Java, Java Script, </w:t>
      </w:r>
      <w:r w:rsidR="000357DE">
        <w:rPr>
          <w:color w:val="000000"/>
          <w:sz w:val="22"/>
        </w:rPr>
        <w:t xml:space="preserve">Node JS, </w:t>
      </w:r>
      <w:r>
        <w:rPr>
          <w:color w:val="000000"/>
          <w:sz w:val="22"/>
        </w:rPr>
        <w:t xml:space="preserve">Selenium WebDriver, </w:t>
      </w:r>
      <w:proofErr w:type="spellStart"/>
      <w:r w:rsidR="000357DE">
        <w:rPr>
          <w:color w:val="000000"/>
          <w:sz w:val="22"/>
        </w:rPr>
        <w:t>PlayWright</w:t>
      </w:r>
      <w:proofErr w:type="spellEnd"/>
      <w:r w:rsidR="000357DE">
        <w:rPr>
          <w:color w:val="000000"/>
          <w:sz w:val="22"/>
        </w:rPr>
        <w:t xml:space="preserve">, Robot Framework, </w:t>
      </w:r>
      <w:r>
        <w:rPr>
          <w:color w:val="000000"/>
          <w:sz w:val="22"/>
        </w:rPr>
        <w:t xml:space="preserve">Docker, </w:t>
      </w:r>
    </w:p>
    <w:p w14:paraId="51881143" w14:textId="79C30F78" w:rsidR="008A5E2C" w:rsidRPr="000357DE" w:rsidRDefault="008A5E2C" w:rsidP="008A5E2C">
      <w:pPr>
        <w:shd w:val="clear" w:color="auto" w:fill="FFFFFF"/>
        <w:spacing w:before="100" w:beforeAutospacing="1"/>
        <w:jc w:val="both"/>
        <w:textAlignment w:val="baseline"/>
        <w:outlineLvl w:val="1"/>
        <w:rPr>
          <w:color w:val="000000"/>
          <w:sz w:val="22"/>
        </w:rPr>
      </w:pPr>
      <w:r w:rsidRPr="000357DE">
        <w:rPr>
          <w:color w:val="000000"/>
          <w:sz w:val="22"/>
        </w:rPr>
        <w:t xml:space="preserve">Junit, TestNG, Cucumber, Maven, Oracle 19c, Jenkins, </w:t>
      </w:r>
      <w:r w:rsidR="000357DE">
        <w:rPr>
          <w:color w:val="000000"/>
          <w:sz w:val="22"/>
        </w:rPr>
        <w:t>Copilot</w:t>
      </w:r>
      <w:r w:rsidRPr="000357DE">
        <w:rPr>
          <w:color w:val="000000"/>
          <w:sz w:val="22"/>
        </w:rPr>
        <w:t>, Postman, Fiddler</w:t>
      </w:r>
    </w:p>
    <w:p w14:paraId="3D6D0E03" w14:textId="03F40121" w:rsidR="003F7FB4" w:rsidRPr="003F7FB4" w:rsidRDefault="003F7FB4" w:rsidP="003F7FB4"/>
    <w:p w14:paraId="6CC0AF5E" w14:textId="77777777" w:rsidR="005B0517" w:rsidRPr="004F039D" w:rsidRDefault="005B0517" w:rsidP="005B0517">
      <w:pPr>
        <w:pStyle w:val="Heading2"/>
        <w:rPr>
          <w:rFonts w:ascii="Cambria" w:eastAsia="MS Mincho" w:hAnsi="Cambria"/>
          <w:i/>
          <w:iCs/>
          <w:color w:val="4F81BD"/>
          <w:sz w:val="22"/>
          <w:szCs w:val="22"/>
        </w:rPr>
      </w:pPr>
      <w:r w:rsidRPr="004F039D">
        <w:rPr>
          <w:rFonts w:ascii="Cambria" w:eastAsia="MS Mincho" w:hAnsi="Cambria"/>
          <w:i/>
          <w:iCs/>
          <w:color w:val="4F81BD"/>
          <w:sz w:val="22"/>
          <w:szCs w:val="22"/>
        </w:rPr>
        <w:t>Oracle Corporation, Reston, VA</w:t>
      </w:r>
    </w:p>
    <w:p w14:paraId="37149DD0" w14:textId="12253DFB" w:rsidR="005B0517" w:rsidRDefault="005C0740" w:rsidP="005B0517">
      <w:pPr>
        <w:pStyle w:val="IntenseQuote"/>
        <w:ind w:left="0" w:right="0"/>
      </w:pPr>
      <w:r>
        <w:t>Principal Member of Technical Staff –QA Automation</w:t>
      </w:r>
      <w:r w:rsidR="00C74DEE">
        <w:t xml:space="preserve">       </w:t>
      </w:r>
      <w:r w:rsidR="005B0517">
        <w:tab/>
      </w:r>
      <w:r w:rsidR="005B0517">
        <w:tab/>
      </w:r>
      <w:r w:rsidR="005B0517">
        <w:tab/>
      </w:r>
      <w:r w:rsidR="004F039D">
        <w:t xml:space="preserve">              </w:t>
      </w:r>
      <w:r w:rsidR="005B0517">
        <w:tab/>
        <w:t xml:space="preserve"> | Apr 2018 – </w:t>
      </w:r>
      <w:r w:rsidR="004F039D">
        <w:t>Sep 2025</w:t>
      </w:r>
    </w:p>
    <w:p w14:paraId="2CF7075C" w14:textId="77777777" w:rsidR="000A6FE2" w:rsidRDefault="000A6FE2" w:rsidP="00752E2D">
      <w:pPr>
        <w:shd w:val="clear" w:color="auto" w:fill="FFFFFF"/>
        <w:spacing w:before="100" w:beforeAutospacing="1"/>
        <w:textAlignment w:val="baseline"/>
        <w:outlineLvl w:val="1"/>
        <w:rPr>
          <w:b/>
          <w:color w:val="000000"/>
          <w:szCs w:val="24"/>
        </w:rPr>
      </w:pPr>
      <w:proofErr w:type="gramStart"/>
      <w:r>
        <w:rPr>
          <w:b/>
          <w:color w:val="000000"/>
          <w:szCs w:val="24"/>
        </w:rPr>
        <w:t>ACS(</w:t>
      </w:r>
      <w:proofErr w:type="gramEnd"/>
      <w:r>
        <w:rPr>
          <w:b/>
          <w:color w:val="000000"/>
          <w:szCs w:val="24"/>
        </w:rPr>
        <w:t>Oracle Advance</w:t>
      </w:r>
      <w:r w:rsidR="00F37E76">
        <w:rPr>
          <w:b/>
          <w:color w:val="000000"/>
          <w:szCs w:val="24"/>
        </w:rPr>
        <w:t>d</w:t>
      </w:r>
      <w:r>
        <w:rPr>
          <w:b/>
          <w:color w:val="000000"/>
          <w:szCs w:val="24"/>
        </w:rPr>
        <w:t xml:space="preserve"> Customer Support Services)</w:t>
      </w:r>
    </w:p>
    <w:p w14:paraId="1BE22340" w14:textId="77777777" w:rsidR="00F02FC7" w:rsidRPr="005F7702" w:rsidRDefault="00F02FC7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2C2D01">
        <w:rPr>
          <w:color w:val="000000"/>
          <w:sz w:val="22"/>
        </w:rPr>
        <w:t xml:space="preserve">Attended the daily </w:t>
      </w:r>
      <w:proofErr w:type="spellStart"/>
      <w:r w:rsidRPr="002C2D01">
        <w:rPr>
          <w:color w:val="000000"/>
          <w:sz w:val="22"/>
        </w:rPr>
        <w:t>srcum</w:t>
      </w:r>
      <w:proofErr w:type="spellEnd"/>
      <w:r w:rsidRPr="002C2D01">
        <w:rPr>
          <w:color w:val="000000"/>
          <w:sz w:val="22"/>
        </w:rPr>
        <w:t xml:space="preserve"> meetings, planning and release management meetings.</w:t>
      </w:r>
    </w:p>
    <w:p w14:paraId="4D6F0506" w14:textId="77777777" w:rsidR="002C2D01" w:rsidRDefault="00F37E76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Involved in developing and maintaining the API Test Framework used to verify the </w:t>
      </w:r>
      <w:proofErr w:type="gramStart"/>
      <w:r>
        <w:rPr>
          <w:color w:val="000000"/>
          <w:sz w:val="22"/>
        </w:rPr>
        <w:t>API’s</w:t>
      </w:r>
      <w:proofErr w:type="gramEnd"/>
      <w:r>
        <w:rPr>
          <w:color w:val="000000"/>
          <w:sz w:val="22"/>
        </w:rPr>
        <w:t xml:space="preserve"> for all microservices.</w:t>
      </w:r>
    </w:p>
    <w:p w14:paraId="0223FD1D" w14:textId="78A450CE" w:rsidR="001211A0" w:rsidRPr="001211A0" w:rsidRDefault="001211A0" w:rsidP="001211A0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proofErr w:type="spellStart"/>
      <w:r w:rsidRPr="0051490F">
        <w:rPr>
          <w:color w:val="000000"/>
          <w:sz w:val="22"/>
        </w:rPr>
        <w:t>Invloved</w:t>
      </w:r>
      <w:proofErr w:type="spellEnd"/>
      <w:r w:rsidRPr="0051490F">
        <w:rPr>
          <w:color w:val="000000"/>
          <w:sz w:val="22"/>
        </w:rPr>
        <w:t xml:space="preserve"> in </w:t>
      </w:r>
      <w:r>
        <w:rPr>
          <w:color w:val="000000"/>
          <w:sz w:val="22"/>
        </w:rPr>
        <w:t xml:space="preserve">developing and </w:t>
      </w:r>
      <w:r w:rsidRPr="0051490F">
        <w:rPr>
          <w:color w:val="000000"/>
          <w:sz w:val="22"/>
        </w:rPr>
        <w:t xml:space="preserve">maintaining the UI Automation Test Framework </w:t>
      </w:r>
      <w:r>
        <w:rPr>
          <w:color w:val="000000"/>
          <w:sz w:val="22"/>
        </w:rPr>
        <w:t xml:space="preserve">for UI Components </w:t>
      </w:r>
      <w:r w:rsidRPr="0051490F">
        <w:rPr>
          <w:color w:val="000000"/>
          <w:sz w:val="22"/>
        </w:rPr>
        <w:t>which is a BDD framework with cucumber and Junit libraries.</w:t>
      </w:r>
    </w:p>
    <w:p w14:paraId="3720888D" w14:textId="77777777" w:rsidR="00F37E76" w:rsidRPr="005F7702" w:rsidRDefault="00F37E76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Developed the automation scripts to verify the </w:t>
      </w:r>
      <w:proofErr w:type="spellStart"/>
      <w:r>
        <w:rPr>
          <w:color w:val="000000"/>
          <w:sz w:val="22"/>
        </w:rPr>
        <w:t>api’s</w:t>
      </w:r>
      <w:proofErr w:type="spellEnd"/>
      <w:r>
        <w:rPr>
          <w:color w:val="000000"/>
          <w:sz w:val="22"/>
        </w:rPr>
        <w:t xml:space="preserve"> using the test automation framework.</w:t>
      </w:r>
    </w:p>
    <w:p w14:paraId="76236D19" w14:textId="77777777" w:rsidR="00F37E76" w:rsidRPr="00E160C0" w:rsidRDefault="00F37E76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E160C0">
        <w:rPr>
          <w:color w:val="000000"/>
          <w:sz w:val="22"/>
        </w:rPr>
        <w:t>Used TestNG to maintain the tests in the suite.</w:t>
      </w:r>
      <w:r w:rsidR="00471901">
        <w:rPr>
          <w:color w:val="000000"/>
          <w:sz w:val="22"/>
        </w:rPr>
        <w:t xml:space="preserve"> Used Listener’s to capture the test results into a test report after the execution of Test’s.</w:t>
      </w:r>
    </w:p>
    <w:p w14:paraId="481D5D28" w14:textId="77777777" w:rsidR="00E160C0" w:rsidRDefault="00E160C0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proofErr w:type="gramStart"/>
      <w:r>
        <w:rPr>
          <w:color w:val="000000"/>
          <w:sz w:val="22"/>
        </w:rPr>
        <w:t>C</w:t>
      </w:r>
      <w:r w:rsidRPr="00E160C0">
        <w:rPr>
          <w:color w:val="000000"/>
          <w:sz w:val="22"/>
        </w:rPr>
        <w:t>onducted</w:t>
      </w:r>
      <w:proofErr w:type="gramEnd"/>
      <w:r w:rsidRPr="00E160C0">
        <w:rPr>
          <w:color w:val="000000"/>
          <w:sz w:val="22"/>
        </w:rPr>
        <w:t xml:space="preserve"> workshops internally</w:t>
      </w:r>
      <w:r>
        <w:rPr>
          <w:color w:val="000000"/>
          <w:sz w:val="22"/>
        </w:rPr>
        <w:t xml:space="preserve"> for di</w:t>
      </w:r>
      <w:r w:rsidRPr="00E160C0">
        <w:rPr>
          <w:color w:val="000000"/>
          <w:sz w:val="22"/>
        </w:rPr>
        <w:t xml:space="preserve">fferent </w:t>
      </w:r>
      <w:r>
        <w:rPr>
          <w:color w:val="000000"/>
          <w:sz w:val="22"/>
        </w:rPr>
        <w:t xml:space="preserve">development </w:t>
      </w:r>
      <w:r w:rsidRPr="00E160C0">
        <w:rPr>
          <w:color w:val="000000"/>
          <w:sz w:val="22"/>
        </w:rPr>
        <w:t>teams internally</w:t>
      </w:r>
      <w:r>
        <w:rPr>
          <w:color w:val="000000"/>
          <w:sz w:val="22"/>
        </w:rPr>
        <w:t xml:space="preserve"> and had given </w:t>
      </w:r>
      <w:proofErr w:type="gramStart"/>
      <w:r>
        <w:rPr>
          <w:color w:val="000000"/>
          <w:sz w:val="22"/>
        </w:rPr>
        <w:t>demo’s</w:t>
      </w:r>
      <w:proofErr w:type="gramEnd"/>
      <w:r>
        <w:rPr>
          <w:color w:val="000000"/>
          <w:sz w:val="22"/>
        </w:rPr>
        <w:t xml:space="preserve"> to the higher management.</w:t>
      </w:r>
    </w:p>
    <w:p w14:paraId="298B91C9" w14:textId="77777777" w:rsidR="00E160C0" w:rsidRDefault="00E160C0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Created samples </w:t>
      </w:r>
      <w:r w:rsidR="00DB1481">
        <w:rPr>
          <w:color w:val="000000"/>
          <w:sz w:val="22"/>
        </w:rPr>
        <w:t xml:space="preserve">in the confluence for the teams, to understand how to develop the API’s </w:t>
      </w:r>
      <w:proofErr w:type="spellStart"/>
      <w:r w:rsidR="00DB1481">
        <w:rPr>
          <w:color w:val="000000"/>
          <w:sz w:val="22"/>
        </w:rPr>
        <w:t>t</w:t>
      </w:r>
      <w:r>
        <w:rPr>
          <w:color w:val="000000"/>
          <w:sz w:val="22"/>
        </w:rPr>
        <w:t>ests’s</w:t>
      </w:r>
      <w:proofErr w:type="spellEnd"/>
      <w:r>
        <w:rPr>
          <w:color w:val="000000"/>
          <w:sz w:val="22"/>
        </w:rPr>
        <w:t xml:space="preserve"> using the </w:t>
      </w:r>
      <w:r w:rsidR="00DC43F6">
        <w:rPr>
          <w:color w:val="000000"/>
          <w:sz w:val="22"/>
        </w:rPr>
        <w:t xml:space="preserve">automation </w:t>
      </w:r>
      <w:r>
        <w:rPr>
          <w:color w:val="000000"/>
          <w:sz w:val="22"/>
        </w:rPr>
        <w:t>framework.</w:t>
      </w:r>
    </w:p>
    <w:p w14:paraId="6A64A615" w14:textId="77777777" w:rsidR="008612EE" w:rsidRDefault="00490E89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8612EE">
        <w:rPr>
          <w:color w:val="000000"/>
          <w:sz w:val="22"/>
        </w:rPr>
        <w:t xml:space="preserve">Created best practices </w:t>
      </w:r>
      <w:r w:rsidR="008612EE" w:rsidRPr="008612EE">
        <w:rPr>
          <w:color w:val="000000"/>
          <w:sz w:val="22"/>
        </w:rPr>
        <w:t xml:space="preserve">and guidelines </w:t>
      </w:r>
      <w:r w:rsidR="002A5B37">
        <w:rPr>
          <w:color w:val="000000"/>
          <w:sz w:val="22"/>
        </w:rPr>
        <w:t xml:space="preserve">in the confluence </w:t>
      </w:r>
      <w:r w:rsidRPr="008612EE">
        <w:rPr>
          <w:color w:val="000000"/>
          <w:sz w:val="22"/>
        </w:rPr>
        <w:t xml:space="preserve">for the team to </w:t>
      </w:r>
      <w:r w:rsidR="008612EE">
        <w:rPr>
          <w:color w:val="000000"/>
          <w:sz w:val="22"/>
        </w:rPr>
        <w:t xml:space="preserve">automate the API </w:t>
      </w:r>
      <w:proofErr w:type="gramStart"/>
      <w:r w:rsidR="008612EE">
        <w:rPr>
          <w:color w:val="000000"/>
          <w:sz w:val="22"/>
        </w:rPr>
        <w:t>test’s</w:t>
      </w:r>
      <w:proofErr w:type="gramEnd"/>
      <w:r w:rsidR="008612EE">
        <w:rPr>
          <w:color w:val="000000"/>
          <w:sz w:val="22"/>
        </w:rPr>
        <w:t>.</w:t>
      </w:r>
    </w:p>
    <w:p w14:paraId="32445A35" w14:textId="77777777" w:rsidR="004B6AF7" w:rsidRPr="004B6AF7" w:rsidRDefault="004B6AF7" w:rsidP="004B6AF7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Followed the Industry standard Test </w:t>
      </w:r>
      <w:proofErr w:type="spellStart"/>
      <w:r>
        <w:rPr>
          <w:color w:val="000000"/>
          <w:sz w:val="22"/>
        </w:rPr>
        <w:t>Pramid</w:t>
      </w:r>
      <w:proofErr w:type="spellEnd"/>
      <w:r>
        <w:rPr>
          <w:color w:val="000000"/>
          <w:sz w:val="22"/>
        </w:rPr>
        <w:t xml:space="preserve"> to automate UI, API and Unit tests.</w:t>
      </w:r>
    </w:p>
    <w:p w14:paraId="03457049" w14:textId="77777777" w:rsidR="0047435E" w:rsidRPr="005F7702" w:rsidRDefault="004C36CB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4C36CB">
        <w:rPr>
          <w:color w:val="000000"/>
          <w:sz w:val="22"/>
        </w:rPr>
        <w:t xml:space="preserve">Worked with Dev Ops team to create the CI/CD pipelines in Jenkins to execute the Integration tests </w:t>
      </w:r>
      <w:proofErr w:type="spellStart"/>
      <w:r w:rsidRPr="004C36CB">
        <w:rPr>
          <w:color w:val="000000"/>
          <w:sz w:val="22"/>
        </w:rPr>
        <w:t>when ever</w:t>
      </w:r>
      <w:proofErr w:type="spellEnd"/>
      <w:r w:rsidRPr="004C36CB">
        <w:rPr>
          <w:color w:val="000000"/>
          <w:sz w:val="22"/>
        </w:rPr>
        <w:t xml:space="preserve"> builds are deployed to respective environments</w:t>
      </w:r>
      <w:r w:rsidR="00081B47">
        <w:rPr>
          <w:color w:val="000000"/>
          <w:sz w:val="22"/>
        </w:rPr>
        <w:t>.</w:t>
      </w:r>
    </w:p>
    <w:p w14:paraId="19F14982" w14:textId="77777777" w:rsidR="00004289" w:rsidRPr="005F7702" w:rsidRDefault="00004289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Scheduled the Test </w:t>
      </w:r>
      <w:proofErr w:type="gramStart"/>
      <w:r>
        <w:rPr>
          <w:color w:val="000000"/>
          <w:sz w:val="22"/>
        </w:rPr>
        <w:t>suites  in</w:t>
      </w:r>
      <w:proofErr w:type="gramEnd"/>
      <w:r>
        <w:rPr>
          <w:color w:val="000000"/>
          <w:sz w:val="22"/>
        </w:rPr>
        <w:t xml:space="preserve"> Jenkins to run everyday morning and test results are posted on Slack Team group</w:t>
      </w:r>
    </w:p>
    <w:p w14:paraId="3711F166" w14:textId="77777777" w:rsidR="0051490F" w:rsidRPr="0051490F" w:rsidRDefault="0051490F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51490F">
        <w:rPr>
          <w:color w:val="000000"/>
          <w:sz w:val="22"/>
        </w:rPr>
        <w:t xml:space="preserve">Used TestNG assertions along with </w:t>
      </w:r>
      <w:proofErr w:type="spellStart"/>
      <w:r w:rsidRPr="0051490F">
        <w:rPr>
          <w:color w:val="000000"/>
          <w:sz w:val="22"/>
        </w:rPr>
        <w:t>hamcrest</w:t>
      </w:r>
      <w:proofErr w:type="spellEnd"/>
      <w:r w:rsidRPr="0051490F">
        <w:rPr>
          <w:color w:val="000000"/>
          <w:sz w:val="22"/>
        </w:rPr>
        <w:t xml:space="preserve"> matchers to validate the response’s received from API calls.</w:t>
      </w:r>
    </w:p>
    <w:p w14:paraId="4666B37D" w14:textId="77777777" w:rsidR="0051490F" w:rsidRDefault="0051490F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51490F">
        <w:rPr>
          <w:color w:val="000000"/>
          <w:sz w:val="22"/>
        </w:rPr>
        <w:t xml:space="preserve">I have used </w:t>
      </w:r>
      <w:proofErr w:type="spellStart"/>
      <w:r w:rsidRPr="0051490F">
        <w:rPr>
          <w:color w:val="000000"/>
          <w:sz w:val="22"/>
        </w:rPr>
        <w:t>gson</w:t>
      </w:r>
      <w:proofErr w:type="spellEnd"/>
      <w:r w:rsidRPr="0051490F">
        <w:rPr>
          <w:color w:val="000000"/>
          <w:sz w:val="22"/>
        </w:rPr>
        <w:t xml:space="preserve">, Jackson and </w:t>
      </w:r>
      <w:proofErr w:type="spellStart"/>
      <w:r w:rsidRPr="0051490F">
        <w:rPr>
          <w:color w:val="000000"/>
          <w:sz w:val="22"/>
        </w:rPr>
        <w:t>restassured</w:t>
      </w:r>
      <w:proofErr w:type="spellEnd"/>
      <w:r w:rsidRPr="0051490F">
        <w:rPr>
          <w:color w:val="000000"/>
          <w:sz w:val="22"/>
        </w:rPr>
        <w:t xml:space="preserve"> path to parse the </w:t>
      </w:r>
      <w:proofErr w:type="gramStart"/>
      <w:r w:rsidRPr="0051490F">
        <w:rPr>
          <w:color w:val="000000"/>
          <w:sz w:val="22"/>
        </w:rPr>
        <w:t>response’s</w:t>
      </w:r>
      <w:proofErr w:type="gramEnd"/>
      <w:r w:rsidRPr="0051490F">
        <w:rPr>
          <w:color w:val="000000"/>
          <w:sz w:val="22"/>
        </w:rPr>
        <w:t>.</w:t>
      </w:r>
      <w:r w:rsidR="00E61445" w:rsidRPr="005F7702">
        <w:rPr>
          <w:color w:val="000000"/>
          <w:sz w:val="22"/>
        </w:rPr>
        <w:tab/>
      </w:r>
    </w:p>
    <w:p w14:paraId="251D72BE" w14:textId="6E52132A" w:rsidR="00C16821" w:rsidRPr="005F7702" w:rsidRDefault="00C16821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C16821">
        <w:rPr>
          <w:color w:val="000000"/>
          <w:sz w:val="22"/>
        </w:rPr>
        <w:t>Compare input data sent to Kafka with the final data loaded into</w:t>
      </w:r>
      <w:r>
        <w:rPr>
          <w:color w:val="000000"/>
          <w:sz w:val="22"/>
        </w:rPr>
        <w:t xml:space="preserve"> Oracle database.</w:t>
      </w:r>
    </w:p>
    <w:p w14:paraId="6D00AFA7" w14:textId="77777777" w:rsidR="0051490F" w:rsidRPr="00A45492" w:rsidRDefault="0051490F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A45492">
        <w:rPr>
          <w:color w:val="000000"/>
          <w:sz w:val="22"/>
        </w:rPr>
        <w:t xml:space="preserve">Used the same API Test framework to generate the load on API’s and performed the performance testing using </w:t>
      </w:r>
      <w:proofErr w:type="spellStart"/>
      <w:r w:rsidRPr="00A45492">
        <w:rPr>
          <w:color w:val="000000"/>
          <w:sz w:val="22"/>
        </w:rPr>
        <w:t>invocationcount</w:t>
      </w:r>
      <w:proofErr w:type="spellEnd"/>
      <w:r w:rsidRPr="00A45492">
        <w:rPr>
          <w:color w:val="000000"/>
          <w:sz w:val="22"/>
        </w:rPr>
        <w:t xml:space="preserve"> and </w:t>
      </w:r>
      <w:proofErr w:type="spellStart"/>
      <w:r w:rsidRPr="00A45492">
        <w:rPr>
          <w:color w:val="000000"/>
          <w:sz w:val="22"/>
        </w:rPr>
        <w:t>threadpoolsize</w:t>
      </w:r>
      <w:proofErr w:type="spellEnd"/>
      <w:r w:rsidRPr="00A45492">
        <w:rPr>
          <w:color w:val="000000"/>
          <w:sz w:val="22"/>
        </w:rPr>
        <w:t xml:space="preserve"> from TestNG. All the load tracked in </w:t>
      </w:r>
      <w:proofErr w:type="gramStart"/>
      <w:r w:rsidR="00A45492" w:rsidRPr="00A45492">
        <w:rPr>
          <w:color w:val="000000"/>
          <w:sz w:val="22"/>
        </w:rPr>
        <w:t>OMC(</w:t>
      </w:r>
      <w:proofErr w:type="gramEnd"/>
      <w:r w:rsidR="00A45492" w:rsidRPr="00A45492">
        <w:rPr>
          <w:color w:val="000000"/>
          <w:sz w:val="22"/>
        </w:rPr>
        <w:t>Oracle Management Cloud).</w:t>
      </w:r>
    </w:p>
    <w:p w14:paraId="4E5F936D" w14:textId="77777777" w:rsidR="00A45492" w:rsidRDefault="00A45492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A45492">
        <w:rPr>
          <w:color w:val="000000"/>
          <w:sz w:val="22"/>
        </w:rPr>
        <w:lastRenderedPageBreak/>
        <w:t xml:space="preserve">Helped the team to develop automating UI Tests using UI Test Automation. Created and maintained the </w:t>
      </w:r>
      <w:proofErr w:type="spellStart"/>
      <w:r w:rsidRPr="00A45492">
        <w:rPr>
          <w:color w:val="000000"/>
          <w:sz w:val="22"/>
        </w:rPr>
        <w:t>featurefiles</w:t>
      </w:r>
      <w:proofErr w:type="spellEnd"/>
      <w:r w:rsidRPr="00A45492">
        <w:rPr>
          <w:color w:val="000000"/>
          <w:sz w:val="22"/>
        </w:rPr>
        <w:t>.</w:t>
      </w:r>
    </w:p>
    <w:p w14:paraId="43A79CE1" w14:textId="77777777" w:rsidR="00A34C12" w:rsidRPr="00A34C12" w:rsidRDefault="00A34C12" w:rsidP="00A34C1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Automated different kinds authentication like Basic, OAuth and OAuth 2.0.</w:t>
      </w:r>
    </w:p>
    <w:p w14:paraId="103A4D3E" w14:textId="77777777" w:rsidR="00820504" w:rsidRPr="00A45492" w:rsidRDefault="00820504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Used tools like </w:t>
      </w:r>
      <w:proofErr w:type="spellStart"/>
      <w:r>
        <w:rPr>
          <w:color w:val="000000"/>
          <w:sz w:val="22"/>
        </w:rPr>
        <w:t>PostMan</w:t>
      </w:r>
      <w:proofErr w:type="spellEnd"/>
      <w:r>
        <w:rPr>
          <w:color w:val="000000"/>
          <w:sz w:val="22"/>
        </w:rPr>
        <w:t xml:space="preserve"> and Fiddler to manually test the API and learn about the behavior of the </w:t>
      </w:r>
      <w:proofErr w:type="gramStart"/>
      <w:r>
        <w:rPr>
          <w:color w:val="000000"/>
          <w:sz w:val="22"/>
        </w:rPr>
        <w:t>API’s</w:t>
      </w:r>
      <w:proofErr w:type="gramEnd"/>
      <w:r>
        <w:rPr>
          <w:color w:val="000000"/>
          <w:sz w:val="22"/>
        </w:rPr>
        <w:t>.</w:t>
      </w:r>
    </w:p>
    <w:p w14:paraId="27B1ED69" w14:textId="77777777" w:rsidR="00A45492" w:rsidRDefault="00A45492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A45492">
        <w:rPr>
          <w:color w:val="000000"/>
          <w:sz w:val="22"/>
        </w:rPr>
        <w:t>Used JIRA for raising issues, bugs, defect tracking, writing suggestion, writing and executing test</w:t>
      </w:r>
    </w:p>
    <w:p w14:paraId="6FED9D39" w14:textId="77777777" w:rsidR="00D44E64" w:rsidRDefault="00D44E64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Used JIRA Dashboards to track the automation progress and release team effort for all microservice components.</w:t>
      </w:r>
    </w:p>
    <w:p w14:paraId="09B589DF" w14:textId="77777777" w:rsidR="00C4229E" w:rsidRPr="00A45492" w:rsidRDefault="00C4229E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Prepared Test Automation Plan, setup and </w:t>
      </w:r>
      <w:proofErr w:type="spellStart"/>
      <w:r>
        <w:rPr>
          <w:color w:val="000000"/>
          <w:sz w:val="22"/>
        </w:rPr>
        <w:t>traning</w:t>
      </w:r>
      <w:proofErr w:type="spellEnd"/>
      <w:r>
        <w:rPr>
          <w:color w:val="000000"/>
          <w:sz w:val="22"/>
        </w:rPr>
        <w:t xml:space="preserve"> articles for the team to follow.</w:t>
      </w:r>
    </w:p>
    <w:p w14:paraId="1476F4B9" w14:textId="77777777" w:rsidR="00A45492" w:rsidRDefault="00A45492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A45492">
        <w:rPr>
          <w:color w:val="000000"/>
          <w:sz w:val="22"/>
        </w:rPr>
        <w:t>Used Git Hub as version control tool</w:t>
      </w:r>
      <w:r>
        <w:rPr>
          <w:color w:val="000000"/>
          <w:sz w:val="22"/>
        </w:rPr>
        <w:t xml:space="preserve"> and used Maven for building the code.</w:t>
      </w:r>
    </w:p>
    <w:p w14:paraId="32972657" w14:textId="77777777" w:rsidR="00FA1182" w:rsidRPr="00A45492" w:rsidRDefault="00FA1182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Explored different AI Tools like </w:t>
      </w:r>
      <w:proofErr w:type="spellStart"/>
      <w:r>
        <w:rPr>
          <w:color w:val="000000"/>
          <w:sz w:val="22"/>
        </w:rPr>
        <w:t>Tabnine</w:t>
      </w:r>
      <w:proofErr w:type="spellEnd"/>
      <w:r>
        <w:rPr>
          <w:color w:val="000000"/>
          <w:sz w:val="22"/>
        </w:rPr>
        <w:t xml:space="preserve">, </w:t>
      </w:r>
      <w:proofErr w:type="spellStart"/>
      <w:r w:rsidRPr="00FA1182">
        <w:rPr>
          <w:color w:val="000000"/>
          <w:sz w:val="22"/>
        </w:rPr>
        <w:t>Codeium</w:t>
      </w:r>
      <w:proofErr w:type="spellEnd"/>
      <w:r w:rsidRPr="00FA1182">
        <w:rPr>
          <w:color w:val="000000"/>
          <w:sz w:val="22"/>
        </w:rPr>
        <w:t xml:space="preserve"> and oracle code Assistant</w:t>
      </w:r>
      <w:r>
        <w:rPr>
          <w:color w:val="000000"/>
          <w:sz w:val="22"/>
        </w:rPr>
        <w:t>, to see if it can reduce time to develop automating API and UI Tests.</w:t>
      </w:r>
    </w:p>
    <w:p w14:paraId="6BA695DE" w14:textId="77777777" w:rsidR="00E61445" w:rsidRDefault="00A45492" w:rsidP="005F7702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A45492">
        <w:rPr>
          <w:color w:val="000000"/>
          <w:sz w:val="22"/>
        </w:rPr>
        <w:t xml:space="preserve">Coordinated </w:t>
      </w:r>
      <w:r w:rsidR="00DC43F6">
        <w:rPr>
          <w:color w:val="000000"/>
          <w:sz w:val="22"/>
        </w:rPr>
        <w:t xml:space="preserve">with </w:t>
      </w:r>
      <w:r w:rsidRPr="00A45492">
        <w:rPr>
          <w:color w:val="000000"/>
          <w:sz w:val="22"/>
        </w:rPr>
        <w:t>teams from China</w:t>
      </w:r>
      <w:r w:rsidR="00354DC3">
        <w:rPr>
          <w:color w:val="000000"/>
          <w:sz w:val="22"/>
        </w:rPr>
        <w:t>, Romania</w:t>
      </w:r>
      <w:r w:rsidRPr="00A45492">
        <w:rPr>
          <w:color w:val="000000"/>
          <w:sz w:val="22"/>
        </w:rPr>
        <w:t xml:space="preserve"> and India with their Test automation issues.</w:t>
      </w:r>
    </w:p>
    <w:p w14:paraId="70D063AD" w14:textId="77777777" w:rsidR="00820504" w:rsidRDefault="00320BE8" w:rsidP="00820504">
      <w:pPr>
        <w:shd w:val="clear" w:color="auto" w:fill="FFFFFF"/>
        <w:spacing w:before="100" w:beforeAutospacing="1"/>
        <w:jc w:val="both"/>
        <w:textAlignment w:val="baseline"/>
        <w:outlineLvl w:val="1"/>
        <w:rPr>
          <w:color w:val="000000"/>
          <w:sz w:val="22"/>
        </w:rPr>
      </w:pPr>
      <w:r w:rsidRPr="00570AE2">
        <w:rPr>
          <w:rFonts w:ascii="Cambria" w:eastAsia="MS Mincho" w:hAnsi="Cambria"/>
          <w:b/>
          <w:bCs/>
          <w:i/>
          <w:iCs/>
          <w:color w:val="4F81BD"/>
          <w:sz w:val="22"/>
          <w:szCs w:val="22"/>
          <w:u w:val="single"/>
        </w:rPr>
        <w:t>Tools/Technology</w:t>
      </w:r>
      <w:r w:rsidR="00820504" w:rsidRPr="00570AE2">
        <w:rPr>
          <w:rFonts w:ascii="Cambria" w:eastAsia="MS Mincho" w:hAnsi="Cambria"/>
          <w:b/>
          <w:bCs/>
          <w:i/>
          <w:iCs/>
          <w:color w:val="4F81BD"/>
          <w:sz w:val="22"/>
          <w:szCs w:val="22"/>
          <w:u w:val="single"/>
        </w:rPr>
        <w:t>:</w:t>
      </w:r>
      <w:r w:rsidR="00820504">
        <w:rPr>
          <w:color w:val="000000"/>
          <w:sz w:val="22"/>
        </w:rPr>
        <w:t xml:space="preserve"> Java,</w:t>
      </w:r>
      <w:r w:rsidR="00964107">
        <w:rPr>
          <w:color w:val="000000"/>
          <w:sz w:val="22"/>
        </w:rPr>
        <w:t xml:space="preserve"> Rest Assured, Selenium WebDriver,</w:t>
      </w:r>
      <w:r w:rsidR="00DC43F6">
        <w:rPr>
          <w:color w:val="000000"/>
          <w:sz w:val="22"/>
        </w:rPr>
        <w:t xml:space="preserve"> Microservices, </w:t>
      </w:r>
      <w:proofErr w:type="spellStart"/>
      <w:r w:rsidR="00DC43F6">
        <w:rPr>
          <w:color w:val="000000"/>
          <w:sz w:val="22"/>
        </w:rPr>
        <w:t>Springboot</w:t>
      </w:r>
      <w:proofErr w:type="spellEnd"/>
      <w:r w:rsidR="00DC43F6">
        <w:rPr>
          <w:color w:val="000000"/>
          <w:sz w:val="22"/>
        </w:rPr>
        <w:t xml:space="preserve">, </w:t>
      </w:r>
      <w:proofErr w:type="spellStart"/>
      <w:proofErr w:type="gramStart"/>
      <w:r w:rsidR="00DC43F6">
        <w:rPr>
          <w:color w:val="000000"/>
          <w:sz w:val="22"/>
        </w:rPr>
        <w:t>React</w:t>
      </w:r>
      <w:r w:rsidR="00964107">
        <w:rPr>
          <w:color w:val="000000"/>
          <w:sz w:val="22"/>
        </w:rPr>
        <w:t>,js</w:t>
      </w:r>
      <w:proofErr w:type="spellEnd"/>
      <w:proofErr w:type="gramEnd"/>
      <w:r w:rsidR="00964107">
        <w:rPr>
          <w:color w:val="000000"/>
          <w:sz w:val="22"/>
        </w:rPr>
        <w:t xml:space="preserve">, Docker, Kubernetes, </w:t>
      </w:r>
    </w:p>
    <w:p w14:paraId="058CD1C5" w14:textId="4ACF2815" w:rsidR="00964107" w:rsidRPr="00F13F82" w:rsidRDefault="00964107" w:rsidP="00820504">
      <w:pPr>
        <w:shd w:val="clear" w:color="auto" w:fill="FFFFFF"/>
        <w:spacing w:before="100" w:beforeAutospacing="1"/>
        <w:jc w:val="both"/>
        <w:textAlignment w:val="baseline"/>
        <w:outlineLvl w:val="1"/>
        <w:rPr>
          <w:color w:val="000000"/>
          <w:sz w:val="22"/>
          <w:lang w:val="fr-FR"/>
        </w:rPr>
      </w:pPr>
      <w:proofErr w:type="spellStart"/>
      <w:r w:rsidRPr="00F13F82">
        <w:rPr>
          <w:color w:val="000000"/>
          <w:sz w:val="22"/>
          <w:lang w:val="fr-FR"/>
        </w:rPr>
        <w:t>Junit</w:t>
      </w:r>
      <w:proofErr w:type="spellEnd"/>
      <w:r w:rsidRPr="00F13F82">
        <w:rPr>
          <w:color w:val="000000"/>
          <w:sz w:val="22"/>
          <w:lang w:val="fr-FR"/>
        </w:rPr>
        <w:t xml:space="preserve">, </w:t>
      </w:r>
      <w:proofErr w:type="spellStart"/>
      <w:r w:rsidRPr="00F13F82">
        <w:rPr>
          <w:color w:val="000000"/>
          <w:sz w:val="22"/>
          <w:lang w:val="fr-FR"/>
        </w:rPr>
        <w:t>TestNG</w:t>
      </w:r>
      <w:proofErr w:type="spellEnd"/>
      <w:r w:rsidRPr="00F13F82">
        <w:rPr>
          <w:color w:val="000000"/>
          <w:sz w:val="22"/>
          <w:lang w:val="fr-FR"/>
        </w:rPr>
        <w:t xml:space="preserve">, </w:t>
      </w:r>
      <w:proofErr w:type="spellStart"/>
      <w:proofErr w:type="gramStart"/>
      <w:r w:rsidRPr="00F13F82">
        <w:rPr>
          <w:color w:val="000000"/>
          <w:sz w:val="22"/>
          <w:lang w:val="fr-FR"/>
        </w:rPr>
        <w:t>Cucumber</w:t>
      </w:r>
      <w:proofErr w:type="spellEnd"/>
      <w:r w:rsidR="0095038B">
        <w:rPr>
          <w:color w:val="000000"/>
          <w:sz w:val="22"/>
          <w:lang w:val="fr-FR"/>
        </w:rPr>
        <w:t>(</w:t>
      </w:r>
      <w:proofErr w:type="gramEnd"/>
      <w:r w:rsidR="0095038B">
        <w:rPr>
          <w:rStyle w:val="level1Char"/>
          <w:sz w:val="22"/>
          <w:szCs w:val="22"/>
        </w:rPr>
        <w:t>Gherkin</w:t>
      </w:r>
      <w:r w:rsidR="0095038B">
        <w:rPr>
          <w:rStyle w:val="level1Char"/>
          <w:sz w:val="22"/>
          <w:szCs w:val="22"/>
        </w:rPr>
        <w:t>)</w:t>
      </w:r>
      <w:r w:rsidRPr="00F13F82">
        <w:rPr>
          <w:color w:val="000000"/>
          <w:sz w:val="22"/>
          <w:lang w:val="fr-FR"/>
        </w:rPr>
        <w:t xml:space="preserve">, Maven, </w:t>
      </w:r>
      <w:r w:rsidR="00D44E64" w:rsidRPr="00F13F82">
        <w:rPr>
          <w:color w:val="000000"/>
          <w:sz w:val="22"/>
          <w:lang w:val="fr-FR"/>
        </w:rPr>
        <w:t xml:space="preserve">Log Analytics, </w:t>
      </w:r>
      <w:r w:rsidR="00FC5B6E" w:rsidRPr="00F13F82">
        <w:rPr>
          <w:color w:val="000000"/>
          <w:sz w:val="22"/>
          <w:lang w:val="fr-FR"/>
        </w:rPr>
        <w:t xml:space="preserve">Oracle Cloud </w:t>
      </w:r>
      <w:proofErr w:type="gramStart"/>
      <w:r w:rsidR="00FC5B6E" w:rsidRPr="00F13F82">
        <w:rPr>
          <w:color w:val="000000"/>
          <w:sz w:val="22"/>
          <w:lang w:val="fr-FR"/>
        </w:rPr>
        <w:t>Infrastructure(</w:t>
      </w:r>
      <w:proofErr w:type="gramEnd"/>
      <w:r w:rsidR="00FC5B6E" w:rsidRPr="00F13F82">
        <w:rPr>
          <w:color w:val="000000"/>
          <w:sz w:val="22"/>
          <w:lang w:val="fr-FR"/>
        </w:rPr>
        <w:t>OCI), Oracle 19</w:t>
      </w:r>
      <w:r w:rsidR="00DC43F6" w:rsidRPr="00F13F82">
        <w:rPr>
          <w:color w:val="000000"/>
          <w:sz w:val="22"/>
          <w:lang w:val="fr-FR"/>
        </w:rPr>
        <w:t>c, Jenkins, Oracle Code Assist</w:t>
      </w:r>
      <w:r w:rsidR="00343FA5" w:rsidRPr="00F13F82">
        <w:rPr>
          <w:color w:val="000000"/>
          <w:sz w:val="22"/>
          <w:lang w:val="fr-FR"/>
        </w:rPr>
        <w:t>, Postman, Fiddler</w:t>
      </w:r>
    </w:p>
    <w:p w14:paraId="06583807" w14:textId="77777777" w:rsidR="00881CEB" w:rsidRPr="00F13F82" w:rsidRDefault="00881CE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color w:val="000000"/>
          <w:szCs w:val="24"/>
          <w:lang w:val="fr-FR"/>
        </w:rPr>
      </w:pPr>
    </w:p>
    <w:p w14:paraId="016A26A2" w14:textId="77777777" w:rsidR="00E41176" w:rsidRPr="00F13F82" w:rsidRDefault="00E41176" w:rsidP="00E41176">
      <w:pPr>
        <w:pStyle w:val="Heading2"/>
        <w:rPr>
          <w:rFonts w:ascii="Cambria" w:eastAsia="MS Mincho" w:hAnsi="Cambria"/>
          <w:i/>
          <w:iCs/>
          <w:color w:val="4F81BD"/>
          <w:sz w:val="22"/>
          <w:szCs w:val="22"/>
          <w:lang w:val="fr-FR"/>
        </w:rPr>
      </w:pPr>
      <w:r w:rsidRPr="00F13F82">
        <w:rPr>
          <w:rFonts w:ascii="Cambria" w:eastAsia="MS Mincho" w:hAnsi="Cambria"/>
          <w:i/>
          <w:iCs/>
          <w:color w:val="4F81BD"/>
          <w:sz w:val="22"/>
          <w:szCs w:val="22"/>
          <w:lang w:val="fr-FR"/>
        </w:rPr>
        <w:t>Ventera, Reston, VA</w:t>
      </w:r>
    </w:p>
    <w:p w14:paraId="6058D045" w14:textId="77777777" w:rsidR="00E41176" w:rsidRDefault="00E41176" w:rsidP="00E41176">
      <w:pPr>
        <w:pStyle w:val="IntenseQuote"/>
        <w:ind w:left="0" w:right="0"/>
      </w:pPr>
      <w:r>
        <w:t>Senior Test Automation Engineer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| Aug 2017 - Apr 2018</w:t>
      </w:r>
    </w:p>
    <w:p w14:paraId="4A3AC27B" w14:textId="77777777" w:rsidR="00881CEB" w:rsidRDefault="00881CE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color w:val="000000"/>
          <w:szCs w:val="24"/>
        </w:rPr>
      </w:pPr>
    </w:p>
    <w:p w14:paraId="4B43BEB3" w14:textId="77777777" w:rsidR="00FF1C94" w:rsidRPr="00F44FDD" w:rsidRDefault="00FF1C94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color w:val="000000"/>
          <w:szCs w:val="24"/>
        </w:rPr>
      </w:pPr>
      <w:r w:rsidRPr="00863CE8">
        <w:rPr>
          <w:color w:val="000000"/>
          <w:sz w:val="22"/>
        </w:rPr>
        <w:t>Participated in daily stand ups, sprint planning, grooming and retrospective meeting after every sprint</w:t>
      </w:r>
      <w:r w:rsidR="00863CE8" w:rsidRPr="00863CE8">
        <w:rPr>
          <w:color w:val="000000"/>
          <w:sz w:val="22"/>
        </w:rPr>
        <w:t>.</w:t>
      </w:r>
    </w:p>
    <w:p w14:paraId="00F7C6F4" w14:textId="77777777" w:rsidR="00F44FDD" w:rsidRPr="0059109C" w:rsidRDefault="00153A52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D</w:t>
      </w:r>
      <w:r w:rsidR="00F44FDD" w:rsidRPr="0059109C">
        <w:rPr>
          <w:color w:val="000000"/>
          <w:sz w:val="22"/>
        </w:rPr>
        <w:t xml:space="preserve">evelop Test automation frameworks using selenium </w:t>
      </w:r>
      <w:proofErr w:type="spellStart"/>
      <w:r w:rsidR="00F44FDD" w:rsidRPr="0059109C">
        <w:rPr>
          <w:color w:val="000000"/>
          <w:sz w:val="22"/>
        </w:rPr>
        <w:t>webdriver</w:t>
      </w:r>
      <w:proofErr w:type="spellEnd"/>
      <w:r w:rsidR="00F44FDD" w:rsidRPr="0059109C">
        <w:rPr>
          <w:color w:val="000000"/>
          <w:sz w:val="22"/>
        </w:rPr>
        <w:t xml:space="preserve"> and using core java as programming language</w:t>
      </w:r>
    </w:p>
    <w:p w14:paraId="3C981DA9" w14:textId="77777777" w:rsidR="00F44FDD" w:rsidRPr="0059109C" w:rsidRDefault="00F44FDD" w:rsidP="00F44FDD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59109C">
        <w:rPr>
          <w:color w:val="000000"/>
          <w:sz w:val="22"/>
        </w:rPr>
        <w:t>Integrated the Test Automation framework with Jenkins and maintained the versions in GITHUB</w:t>
      </w:r>
    </w:p>
    <w:p w14:paraId="32B6BDE1" w14:textId="77777777" w:rsidR="00863CE8" w:rsidRPr="0059109C" w:rsidRDefault="00863CE8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59109C">
        <w:rPr>
          <w:color w:val="000000"/>
          <w:sz w:val="22"/>
        </w:rPr>
        <w:t xml:space="preserve">Created </w:t>
      </w:r>
      <w:r w:rsidR="00083087" w:rsidRPr="0059109C">
        <w:rPr>
          <w:color w:val="000000"/>
          <w:sz w:val="22"/>
        </w:rPr>
        <w:t xml:space="preserve">and maintained </w:t>
      </w:r>
      <w:r w:rsidRPr="0059109C">
        <w:rPr>
          <w:color w:val="000000"/>
          <w:sz w:val="22"/>
        </w:rPr>
        <w:t>test scenarios, test cases and test results in HP ALM.</w:t>
      </w:r>
    </w:p>
    <w:p w14:paraId="279F2BBE" w14:textId="77777777" w:rsidR="00863CE8" w:rsidRPr="0059109C" w:rsidRDefault="00E9617B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59109C">
        <w:rPr>
          <w:color w:val="000000"/>
          <w:sz w:val="22"/>
        </w:rPr>
        <w:t xml:space="preserve">Analyzed existing </w:t>
      </w:r>
      <w:proofErr w:type="spellStart"/>
      <w:r w:rsidRPr="0059109C">
        <w:rPr>
          <w:color w:val="000000"/>
          <w:sz w:val="22"/>
        </w:rPr>
        <w:t>ventera</w:t>
      </w:r>
      <w:proofErr w:type="spellEnd"/>
      <w:r w:rsidRPr="0059109C">
        <w:rPr>
          <w:color w:val="000000"/>
          <w:sz w:val="22"/>
        </w:rPr>
        <w:t xml:space="preserve"> test automation framework(</w:t>
      </w:r>
      <w:proofErr w:type="spellStart"/>
      <w:r w:rsidRPr="0059109C">
        <w:rPr>
          <w:color w:val="000000"/>
          <w:sz w:val="22"/>
        </w:rPr>
        <w:t>vTAF</w:t>
      </w:r>
      <w:proofErr w:type="spellEnd"/>
      <w:r w:rsidRPr="0059109C">
        <w:rPr>
          <w:color w:val="000000"/>
          <w:sz w:val="22"/>
        </w:rPr>
        <w:t>) and implement that framework into CMS project.</w:t>
      </w:r>
    </w:p>
    <w:p w14:paraId="205DEB0C" w14:textId="77777777" w:rsidR="00F44FDD" w:rsidRPr="0059109C" w:rsidRDefault="00F44FDD" w:rsidP="00F44FDD">
      <w:pPr>
        <w:numPr>
          <w:ilvl w:val="0"/>
          <w:numId w:val="33"/>
        </w:numPr>
        <w:rPr>
          <w:color w:val="000000"/>
          <w:sz w:val="22"/>
        </w:rPr>
      </w:pPr>
      <w:r w:rsidRPr="0059109C">
        <w:rPr>
          <w:color w:val="000000"/>
          <w:sz w:val="22"/>
        </w:rPr>
        <w:t xml:space="preserve">Utilized Shell Scripting used UNIX commands (CLI) in </w:t>
      </w:r>
      <w:proofErr w:type="gramStart"/>
      <w:r w:rsidRPr="0059109C">
        <w:rPr>
          <w:color w:val="000000"/>
          <w:sz w:val="22"/>
        </w:rPr>
        <w:t>day to day</w:t>
      </w:r>
      <w:proofErr w:type="gramEnd"/>
      <w:r w:rsidRPr="0059109C">
        <w:rPr>
          <w:color w:val="000000"/>
          <w:sz w:val="22"/>
        </w:rPr>
        <w:t xml:space="preserve"> activities.</w:t>
      </w:r>
    </w:p>
    <w:p w14:paraId="4E0EE8BA" w14:textId="77777777" w:rsidR="00F44FDD" w:rsidRPr="0059109C" w:rsidRDefault="00F44FDD" w:rsidP="00F44FDD">
      <w:pPr>
        <w:numPr>
          <w:ilvl w:val="0"/>
          <w:numId w:val="33"/>
        </w:numPr>
        <w:rPr>
          <w:color w:val="000000"/>
          <w:sz w:val="22"/>
        </w:rPr>
      </w:pPr>
      <w:r w:rsidRPr="0059109C">
        <w:rPr>
          <w:color w:val="000000"/>
          <w:sz w:val="22"/>
        </w:rPr>
        <w:t>Used SonarQube to scan the Test automation code before put into Government machines- this is mandatory when needing to identify security vulnerabilities before we move the code to government machines.</w:t>
      </w:r>
    </w:p>
    <w:p w14:paraId="2D02F858" w14:textId="77777777" w:rsidR="00F44FDD" w:rsidRPr="0059109C" w:rsidRDefault="00F44FDD" w:rsidP="00F44FDD">
      <w:pPr>
        <w:numPr>
          <w:ilvl w:val="0"/>
          <w:numId w:val="33"/>
        </w:numPr>
        <w:rPr>
          <w:color w:val="000000"/>
          <w:sz w:val="22"/>
        </w:rPr>
      </w:pPr>
      <w:r w:rsidRPr="0059109C">
        <w:rPr>
          <w:color w:val="000000"/>
          <w:sz w:val="22"/>
        </w:rPr>
        <w:t>SonarQube used manually and integrated with Jenkins</w:t>
      </w:r>
    </w:p>
    <w:p w14:paraId="65FE1A76" w14:textId="77777777" w:rsidR="00E9617B" w:rsidRPr="0059109C" w:rsidRDefault="00E9617B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59109C">
        <w:rPr>
          <w:color w:val="000000"/>
          <w:sz w:val="22"/>
        </w:rPr>
        <w:t>Involved in enhancing or adding more features to the library of the test automation framework.</w:t>
      </w:r>
    </w:p>
    <w:p w14:paraId="604A208B" w14:textId="77777777" w:rsidR="00E9617B" w:rsidRPr="0059109C" w:rsidRDefault="00882677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59109C">
        <w:rPr>
          <w:color w:val="000000"/>
          <w:sz w:val="22"/>
        </w:rPr>
        <w:t>Used maven to maintain the dependencies used in the framework and build the jar files.</w:t>
      </w:r>
    </w:p>
    <w:p w14:paraId="16CF621E" w14:textId="77777777" w:rsidR="00882677" w:rsidRPr="0059109C" w:rsidRDefault="00882677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59109C">
        <w:rPr>
          <w:color w:val="000000"/>
          <w:sz w:val="22"/>
        </w:rPr>
        <w:t>All the automation code is pushed into GIT and all the versions are maintained in GIT.</w:t>
      </w:r>
    </w:p>
    <w:p w14:paraId="2CF3E8C6" w14:textId="77777777" w:rsidR="00882677" w:rsidRDefault="00882677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59109C">
        <w:rPr>
          <w:color w:val="000000"/>
          <w:sz w:val="22"/>
        </w:rPr>
        <w:t>Jenkins is integrated with GIT and used to build the automation code. Builds are scheduled thru Jenkins.</w:t>
      </w:r>
    </w:p>
    <w:p w14:paraId="244A124A" w14:textId="77777777" w:rsidR="00455567" w:rsidRPr="006B1502" w:rsidRDefault="00455567" w:rsidP="00455567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6B1502">
        <w:rPr>
          <w:color w:val="000000"/>
          <w:sz w:val="22"/>
        </w:rPr>
        <w:t>Ensure that data inserted, updated, or deleted in MongoDB is accurate and consistent.</w:t>
      </w:r>
    </w:p>
    <w:p w14:paraId="48AC5FBF" w14:textId="77777777" w:rsidR="00455567" w:rsidRPr="006B1502" w:rsidRDefault="00455567" w:rsidP="00455567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6B1502">
        <w:rPr>
          <w:color w:val="000000"/>
          <w:sz w:val="22"/>
        </w:rPr>
        <w:t>Validate schema constraints (if using schema validation or tools like Mongoose).</w:t>
      </w:r>
    </w:p>
    <w:p w14:paraId="2435BF89" w14:textId="2E67D255" w:rsidR="00F44FDD" w:rsidRPr="00455567" w:rsidRDefault="00455567" w:rsidP="00455567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455567">
        <w:rPr>
          <w:color w:val="000000"/>
          <w:sz w:val="22"/>
        </w:rPr>
        <w:t>Execute and monitor Informatica ETL workflows/sessions for testing purposes.</w:t>
      </w:r>
    </w:p>
    <w:p w14:paraId="00D320B6" w14:textId="487C504F" w:rsidR="00455567" w:rsidRPr="0059109C" w:rsidRDefault="00455567" w:rsidP="00F44FDD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455567">
        <w:rPr>
          <w:color w:val="000000"/>
          <w:sz w:val="22"/>
        </w:rPr>
        <w:t xml:space="preserve">Verify data loading into the target </w:t>
      </w:r>
      <w:r>
        <w:rPr>
          <w:color w:val="000000"/>
          <w:sz w:val="22"/>
        </w:rPr>
        <w:t xml:space="preserve">system like </w:t>
      </w:r>
      <w:r w:rsidR="00944843">
        <w:rPr>
          <w:color w:val="000000"/>
          <w:sz w:val="22"/>
        </w:rPr>
        <w:t>MongoDB collections</w:t>
      </w:r>
      <w:r w:rsidRPr="00455567">
        <w:rPr>
          <w:color w:val="000000"/>
          <w:sz w:val="22"/>
        </w:rPr>
        <w:t>, ensuring completeness and accuracy</w:t>
      </w:r>
    </w:p>
    <w:p w14:paraId="3D01A8D0" w14:textId="77777777" w:rsidR="00F44FDD" w:rsidRPr="0059109C" w:rsidRDefault="00F44FDD" w:rsidP="00F44FDD">
      <w:pPr>
        <w:numPr>
          <w:ilvl w:val="0"/>
          <w:numId w:val="33"/>
        </w:numPr>
        <w:rPr>
          <w:color w:val="000000"/>
          <w:sz w:val="22"/>
        </w:rPr>
      </w:pPr>
      <w:r w:rsidRPr="0059109C">
        <w:rPr>
          <w:color w:val="000000"/>
          <w:sz w:val="22"/>
        </w:rPr>
        <w:t>Developed Complex database objects like Stored Procedures, Functions, Packages and Triggers using SQL and PL/SQL.</w:t>
      </w:r>
    </w:p>
    <w:p w14:paraId="03B5F654" w14:textId="77777777" w:rsidR="003738BD" w:rsidRDefault="003738BD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3738BD">
        <w:rPr>
          <w:color w:val="000000"/>
          <w:sz w:val="22"/>
        </w:rPr>
        <w:t xml:space="preserve">Created a </w:t>
      </w:r>
      <w:proofErr w:type="spellStart"/>
      <w:r w:rsidRPr="003738BD">
        <w:rPr>
          <w:color w:val="000000"/>
          <w:sz w:val="22"/>
        </w:rPr>
        <w:t>liberary</w:t>
      </w:r>
      <w:proofErr w:type="spellEnd"/>
      <w:r w:rsidRPr="003738BD">
        <w:rPr>
          <w:color w:val="000000"/>
          <w:sz w:val="22"/>
        </w:rPr>
        <w:t xml:space="preserve"> or utility package to maintain common function related to waits/ fill</w:t>
      </w:r>
      <w:r w:rsidR="00E612B3">
        <w:rPr>
          <w:color w:val="000000"/>
          <w:sz w:val="22"/>
        </w:rPr>
        <w:t xml:space="preserve"> </w:t>
      </w:r>
      <w:r w:rsidRPr="003738BD">
        <w:rPr>
          <w:color w:val="000000"/>
          <w:sz w:val="22"/>
        </w:rPr>
        <w:t>drop</w:t>
      </w:r>
      <w:r w:rsidR="00E612B3">
        <w:rPr>
          <w:color w:val="000000"/>
          <w:sz w:val="22"/>
        </w:rPr>
        <w:t xml:space="preserve"> downs</w:t>
      </w:r>
      <w:r w:rsidRPr="003738BD">
        <w:rPr>
          <w:color w:val="000000"/>
          <w:sz w:val="22"/>
        </w:rPr>
        <w:t>/ fill fields/ clicks</w:t>
      </w:r>
      <w:r w:rsidR="00E612B3">
        <w:rPr>
          <w:color w:val="000000"/>
          <w:sz w:val="22"/>
        </w:rPr>
        <w:t>, data entry</w:t>
      </w:r>
      <w:r w:rsidRPr="003738BD">
        <w:rPr>
          <w:color w:val="000000"/>
          <w:sz w:val="22"/>
        </w:rPr>
        <w:t xml:space="preserve"> and get texts</w:t>
      </w:r>
      <w:r w:rsidR="00E612B3">
        <w:rPr>
          <w:color w:val="000000"/>
          <w:sz w:val="22"/>
        </w:rPr>
        <w:t>.</w:t>
      </w:r>
    </w:p>
    <w:p w14:paraId="76B7A1EB" w14:textId="77777777" w:rsidR="00272261" w:rsidRDefault="00272261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Performed cross browser </w:t>
      </w:r>
      <w:proofErr w:type="spellStart"/>
      <w:r>
        <w:rPr>
          <w:color w:val="000000"/>
          <w:sz w:val="22"/>
        </w:rPr>
        <w:t>tesing</w:t>
      </w:r>
      <w:proofErr w:type="spellEnd"/>
      <w:r>
        <w:rPr>
          <w:color w:val="000000"/>
          <w:sz w:val="22"/>
        </w:rPr>
        <w:t xml:space="preserve"> in three browsers IE, Firefox and Chrome using automation script.</w:t>
      </w:r>
    </w:p>
    <w:p w14:paraId="7DCBB76B" w14:textId="77777777" w:rsidR="00E612B3" w:rsidRDefault="00E612B3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Used Rest Assure to do REST and web services testing.</w:t>
      </w:r>
    </w:p>
    <w:p w14:paraId="0B48783D" w14:textId="77777777" w:rsidR="00083087" w:rsidRDefault="009B717C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Reports are generated using </w:t>
      </w:r>
      <w:proofErr w:type="spellStart"/>
      <w:r>
        <w:rPr>
          <w:color w:val="000000"/>
          <w:sz w:val="22"/>
        </w:rPr>
        <w:t>ReportNG</w:t>
      </w:r>
      <w:proofErr w:type="spellEnd"/>
      <w:r>
        <w:rPr>
          <w:color w:val="000000"/>
          <w:sz w:val="22"/>
        </w:rPr>
        <w:t>.</w:t>
      </w:r>
      <w:r w:rsidR="00171507">
        <w:rPr>
          <w:color w:val="000000"/>
          <w:sz w:val="22"/>
        </w:rPr>
        <w:t xml:space="preserve"> Screenshots are also captured for failures or errors.</w:t>
      </w:r>
    </w:p>
    <w:p w14:paraId="76397314" w14:textId="77777777" w:rsidR="00171507" w:rsidRDefault="00171507" w:rsidP="00171507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Used SonarQube to scan the test automation code to find if any security </w:t>
      </w:r>
      <w:proofErr w:type="spellStart"/>
      <w:r>
        <w:rPr>
          <w:color w:val="000000"/>
          <w:sz w:val="22"/>
        </w:rPr>
        <w:t>vulenerabilities</w:t>
      </w:r>
      <w:proofErr w:type="spellEnd"/>
      <w:r>
        <w:rPr>
          <w:color w:val="000000"/>
          <w:sz w:val="22"/>
        </w:rPr>
        <w:t xml:space="preserve"> exist in the code. </w:t>
      </w:r>
    </w:p>
    <w:p w14:paraId="1500CBF1" w14:textId="77777777" w:rsidR="00171507" w:rsidRDefault="00171507" w:rsidP="00171507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Use Docker to setup the Selenium Grid and node containers to execute the test cases parallelly.</w:t>
      </w:r>
    </w:p>
    <w:p w14:paraId="5A9C91D3" w14:textId="77777777" w:rsidR="00171507" w:rsidRPr="00171507" w:rsidRDefault="00171507" w:rsidP="00171507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Involved in doing 508 testing using JAWS software tool.</w:t>
      </w:r>
    </w:p>
    <w:p w14:paraId="43932B1C" w14:textId="77777777" w:rsidR="009B717C" w:rsidRPr="00863CE8" w:rsidRDefault="00AE5F1B" w:rsidP="00863CE8">
      <w:pPr>
        <w:numPr>
          <w:ilvl w:val="0"/>
          <w:numId w:val="3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>
        <w:rPr>
          <w:color w:val="000000"/>
          <w:sz w:val="22"/>
        </w:rPr>
        <w:t>Created &amp; maintained user stories and defects in JIRA. Used dashboard for daily stand ups.</w:t>
      </w:r>
    </w:p>
    <w:p w14:paraId="7FE9BABE" w14:textId="77777777" w:rsidR="00863CE8" w:rsidRDefault="00863CE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color w:val="000000"/>
          <w:szCs w:val="24"/>
        </w:rPr>
      </w:pPr>
    </w:p>
    <w:p w14:paraId="44AE089A" w14:textId="09C8FFF9" w:rsidR="00FF1C94" w:rsidRDefault="00570AE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Cs w:val="24"/>
        </w:rPr>
      </w:pPr>
      <w:r w:rsidRPr="00570AE2">
        <w:rPr>
          <w:rFonts w:ascii="Cambria" w:eastAsia="MS Mincho" w:hAnsi="Cambria"/>
          <w:b/>
          <w:bCs/>
          <w:i/>
          <w:iCs/>
          <w:color w:val="4F81BD"/>
          <w:sz w:val="22"/>
          <w:szCs w:val="22"/>
          <w:u w:val="single"/>
        </w:rPr>
        <w:t>Tools/Technology:</w:t>
      </w:r>
      <w:r w:rsidR="00FF1C94">
        <w:rPr>
          <w:b/>
          <w:color w:val="000000"/>
          <w:szCs w:val="24"/>
        </w:rPr>
        <w:t xml:space="preserve"> </w:t>
      </w:r>
      <w:r w:rsidR="00FF1C94" w:rsidRPr="00FF1C94">
        <w:rPr>
          <w:color w:val="000000"/>
          <w:szCs w:val="24"/>
        </w:rPr>
        <w:t xml:space="preserve">HP ALM 13, Oracle 11g, </w:t>
      </w:r>
      <w:r w:rsidR="00FF1C94">
        <w:rPr>
          <w:color w:val="000000"/>
          <w:szCs w:val="24"/>
        </w:rPr>
        <w:t xml:space="preserve">Informatica, OBIEE, </w:t>
      </w:r>
      <w:r w:rsidR="00E612B3">
        <w:rPr>
          <w:color w:val="000000"/>
          <w:szCs w:val="24"/>
        </w:rPr>
        <w:t xml:space="preserve">JAWS, </w:t>
      </w:r>
      <w:r w:rsidR="00FF1C94">
        <w:rPr>
          <w:color w:val="000000"/>
          <w:szCs w:val="24"/>
        </w:rPr>
        <w:t xml:space="preserve">Java, </w:t>
      </w:r>
      <w:r w:rsidR="00FF1C94" w:rsidRPr="00FF1C94">
        <w:rPr>
          <w:color w:val="000000"/>
          <w:szCs w:val="24"/>
        </w:rPr>
        <w:t>Selenium WebDriver</w:t>
      </w:r>
      <w:r w:rsidR="00EE6A30">
        <w:rPr>
          <w:color w:val="000000"/>
          <w:szCs w:val="24"/>
        </w:rPr>
        <w:t xml:space="preserve"> 3.05</w:t>
      </w:r>
      <w:r w:rsidR="00FF1C94" w:rsidRPr="00FF1C94">
        <w:rPr>
          <w:color w:val="000000"/>
          <w:szCs w:val="24"/>
        </w:rPr>
        <w:t xml:space="preserve">, TestNG, </w:t>
      </w:r>
      <w:r w:rsidR="003738BD">
        <w:rPr>
          <w:color w:val="000000"/>
          <w:szCs w:val="24"/>
        </w:rPr>
        <w:t xml:space="preserve">Sikuli, </w:t>
      </w:r>
      <w:r w:rsidR="00FF1C94" w:rsidRPr="00FF1C94">
        <w:rPr>
          <w:color w:val="000000"/>
          <w:szCs w:val="24"/>
        </w:rPr>
        <w:t xml:space="preserve">Maven, </w:t>
      </w:r>
      <w:proofErr w:type="spellStart"/>
      <w:r w:rsidR="00FF1C94" w:rsidRPr="00FF1C94">
        <w:rPr>
          <w:color w:val="000000"/>
          <w:szCs w:val="24"/>
        </w:rPr>
        <w:t>ReportNG</w:t>
      </w:r>
      <w:proofErr w:type="spellEnd"/>
      <w:r w:rsidR="00FF1C94" w:rsidRPr="00FF1C94">
        <w:rPr>
          <w:color w:val="000000"/>
          <w:szCs w:val="24"/>
        </w:rPr>
        <w:t xml:space="preserve">, </w:t>
      </w:r>
      <w:r w:rsidR="00B906B1">
        <w:rPr>
          <w:color w:val="000000"/>
          <w:szCs w:val="24"/>
        </w:rPr>
        <w:t xml:space="preserve">AWS, </w:t>
      </w:r>
      <w:r w:rsidR="00FF1C94" w:rsidRPr="00FF1C94">
        <w:rPr>
          <w:color w:val="000000"/>
          <w:szCs w:val="24"/>
        </w:rPr>
        <w:t>GITHUB, Jenkins</w:t>
      </w:r>
      <w:r w:rsidR="00FF1C94">
        <w:rPr>
          <w:color w:val="000000"/>
          <w:szCs w:val="24"/>
        </w:rPr>
        <w:t xml:space="preserve">, SoapUI, </w:t>
      </w:r>
      <w:r w:rsidR="00863CE8">
        <w:rPr>
          <w:color w:val="000000"/>
          <w:szCs w:val="24"/>
        </w:rPr>
        <w:t xml:space="preserve">JIRA, </w:t>
      </w:r>
      <w:r w:rsidR="00FF1C94">
        <w:rPr>
          <w:color w:val="000000"/>
          <w:szCs w:val="24"/>
        </w:rPr>
        <w:t>Docker, MongoDB, SonarQube</w:t>
      </w:r>
      <w:r w:rsidR="000F0168">
        <w:rPr>
          <w:color w:val="000000"/>
          <w:szCs w:val="24"/>
        </w:rPr>
        <w:t>, Postman</w:t>
      </w:r>
    </w:p>
    <w:p w14:paraId="638CE644" w14:textId="77777777" w:rsidR="00171507" w:rsidRDefault="0017150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color w:val="000000"/>
          <w:szCs w:val="24"/>
        </w:rPr>
      </w:pPr>
    </w:p>
    <w:p w14:paraId="2F6AB53E" w14:textId="77777777" w:rsidR="005234D4" w:rsidRPr="00F13F82" w:rsidRDefault="005234D4" w:rsidP="005234D4">
      <w:pPr>
        <w:pStyle w:val="Heading2"/>
        <w:rPr>
          <w:rFonts w:ascii="Cambria" w:eastAsia="MS Mincho" w:hAnsi="Cambria"/>
          <w:i/>
          <w:iCs/>
          <w:color w:val="4F81BD"/>
          <w:sz w:val="22"/>
          <w:szCs w:val="22"/>
          <w:lang w:val="es-ES"/>
        </w:rPr>
      </w:pPr>
      <w:r w:rsidRPr="00F13F82">
        <w:rPr>
          <w:rFonts w:ascii="Cambria" w:eastAsia="MS Mincho" w:hAnsi="Cambria"/>
          <w:i/>
          <w:iCs/>
          <w:color w:val="4F81BD"/>
          <w:sz w:val="22"/>
          <w:szCs w:val="22"/>
          <w:lang w:val="es-ES"/>
        </w:rPr>
        <w:lastRenderedPageBreak/>
        <w:t>FannieMae, Herndon, VA</w:t>
      </w:r>
    </w:p>
    <w:p w14:paraId="2BB7CCA3" w14:textId="77777777" w:rsidR="005234D4" w:rsidRPr="00F13F82" w:rsidRDefault="00047B90" w:rsidP="005234D4">
      <w:pPr>
        <w:pStyle w:val="IntenseQuote"/>
        <w:ind w:left="0" w:right="0"/>
        <w:rPr>
          <w:lang w:val="es-ES"/>
        </w:rPr>
      </w:pPr>
      <w:r w:rsidRPr="00F13F82">
        <w:rPr>
          <w:lang w:val="es-ES"/>
        </w:rPr>
        <w:t>Senior SDET</w:t>
      </w:r>
      <w:r w:rsidR="005234D4" w:rsidRPr="00F13F82">
        <w:rPr>
          <w:lang w:val="es-ES"/>
        </w:rPr>
        <w:tab/>
      </w:r>
      <w:r w:rsidR="005234D4" w:rsidRPr="00F13F82">
        <w:rPr>
          <w:lang w:val="es-ES"/>
        </w:rPr>
        <w:tab/>
      </w:r>
      <w:r w:rsidR="005234D4" w:rsidRPr="00F13F82">
        <w:rPr>
          <w:lang w:val="es-ES"/>
        </w:rPr>
        <w:tab/>
      </w:r>
      <w:r w:rsidR="005234D4" w:rsidRPr="00F13F82">
        <w:rPr>
          <w:lang w:val="es-ES"/>
        </w:rPr>
        <w:tab/>
      </w:r>
      <w:r w:rsidR="005234D4" w:rsidRPr="00F13F82">
        <w:rPr>
          <w:lang w:val="es-ES"/>
        </w:rPr>
        <w:tab/>
      </w:r>
      <w:r w:rsidR="005234D4" w:rsidRPr="00F13F82">
        <w:rPr>
          <w:lang w:val="es-ES"/>
        </w:rPr>
        <w:tab/>
      </w:r>
      <w:r w:rsidR="005234D4" w:rsidRPr="00F13F82">
        <w:rPr>
          <w:lang w:val="es-ES"/>
        </w:rPr>
        <w:tab/>
      </w:r>
      <w:r w:rsidR="005234D4" w:rsidRPr="00F13F82">
        <w:rPr>
          <w:lang w:val="es-ES"/>
        </w:rPr>
        <w:tab/>
      </w:r>
      <w:r w:rsidR="005234D4" w:rsidRPr="00F13F82">
        <w:rPr>
          <w:lang w:val="es-ES"/>
        </w:rPr>
        <w:tab/>
      </w:r>
      <w:r w:rsidR="005234D4" w:rsidRPr="00F13F82">
        <w:rPr>
          <w:lang w:val="es-ES"/>
        </w:rPr>
        <w:tab/>
        <w:t xml:space="preserve">           | Mar 2016 – Aug 2017</w:t>
      </w:r>
    </w:p>
    <w:p w14:paraId="45325D22" w14:textId="77777777" w:rsidR="00DF1E64" w:rsidRPr="00F13F82" w:rsidRDefault="00DF1E64" w:rsidP="00DF1E64">
      <w:pPr>
        <w:pStyle w:val="Default"/>
        <w:rPr>
          <w:lang w:val="es-ES"/>
        </w:rPr>
      </w:pPr>
    </w:p>
    <w:p w14:paraId="382BCBFA" w14:textId="77777777" w:rsidR="00DF1E64" w:rsidRDefault="00850DBF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F75EEA">
        <w:rPr>
          <w:rStyle w:val="level1Char"/>
          <w:sz w:val="22"/>
          <w:szCs w:val="22"/>
        </w:rPr>
        <w:t xml:space="preserve">Assessed &amp; </w:t>
      </w:r>
      <w:proofErr w:type="spellStart"/>
      <w:r w:rsidRPr="00F75EEA">
        <w:rPr>
          <w:rStyle w:val="level1Char"/>
          <w:sz w:val="22"/>
          <w:szCs w:val="22"/>
        </w:rPr>
        <w:t>analysed</w:t>
      </w:r>
      <w:proofErr w:type="spellEnd"/>
      <w:r w:rsidRPr="00F75EEA">
        <w:rPr>
          <w:rStyle w:val="level1Char"/>
          <w:sz w:val="22"/>
          <w:szCs w:val="22"/>
        </w:rPr>
        <w:t xml:space="preserve"> user stories and participated in Sprint planning, Review Sessions &amp; Scrum Meetings and developed Test scenarios, Test cases, Test data, Test procedures, Test reports.</w:t>
      </w:r>
      <w:r w:rsidR="00DF1E64" w:rsidRPr="00DF1E64">
        <w:rPr>
          <w:rStyle w:val="level1Char"/>
          <w:sz w:val="22"/>
          <w:szCs w:val="22"/>
        </w:rPr>
        <w:t xml:space="preserve"> </w:t>
      </w:r>
    </w:p>
    <w:p w14:paraId="033CFB82" w14:textId="27656BD5" w:rsidR="00BB6252" w:rsidRPr="00DF1E64" w:rsidRDefault="00BB6252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8E696A">
        <w:rPr>
          <w:rStyle w:val="level1Char"/>
          <w:sz w:val="22"/>
          <w:szCs w:val="22"/>
        </w:rPr>
        <w:t xml:space="preserve">Involved in implementation </w:t>
      </w:r>
      <w:r w:rsidR="008C17FC">
        <w:rPr>
          <w:rStyle w:val="level1Char"/>
          <w:sz w:val="22"/>
          <w:szCs w:val="22"/>
        </w:rPr>
        <w:t xml:space="preserve">and developed </w:t>
      </w:r>
      <w:r w:rsidRPr="008E696A">
        <w:rPr>
          <w:rStyle w:val="level1Char"/>
          <w:sz w:val="22"/>
          <w:szCs w:val="22"/>
        </w:rPr>
        <w:t xml:space="preserve">Test Automation Framework </w:t>
      </w:r>
      <w:r w:rsidR="008C17FC">
        <w:rPr>
          <w:rStyle w:val="level1Char"/>
          <w:sz w:val="22"/>
          <w:szCs w:val="22"/>
        </w:rPr>
        <w:t>from scratch</w:t>
      </w:r>
      <w:r w:rsidRPr="008E696A">
        <w:rPr>
          <w:rStyle w:val="level1Char"/>
          <w:sz w:val="22"/>
          <w:szCs w:val="22"/>
        </w:rPr>
        <w:t xml:space="preserve"> using Selenium WebDriver, JUnit and Maven technologies under Java platform using Spring Tool Suite.</w:t>
      </w:r>
    </w:p>
    <w:p w14:paraId="55895ADB" w14:textId="77777777" w:rsidR="00DF1E64" w:rsidRPr="00DF1E64" w:rsidRDefault="00DF1E64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DF1E64">
        <w:rPr>
          <w:rStyle w:val="level1Char"/>
          <w:sz w:val="22"/>
          <w:szCs w:val="22"/>
        </w:rPr>
        <w:t>Automated the entire Web application using BDD Framework</w:t>
      </w:r>
      <w:r w:rsidR="00BB6252">
        <w:rPr>
          <w:rStyle w:val="level1Char"/>
          <w:sz w:val="22"/>
          <w:szCs w:val="22"/>
        </w:rPr>
        <w:t xml:space="preserve"> with Page Object </w:t>
      </w:r>
      <w:proofErr w:type="gramStart"/>
      <w:r w:rsidR="00BB6252">
        <w:rPr>
          <w:rStyle w:val="level1Char"/>
          <w:sz w:val="22"/>
          <w:szCs w:val="22"/>
        </w:rPr>
        <w:t>Model.</w:t>
      </w:r>
      <w:r w:rsidRPr="00DF1E64">
        <w:rPr>
          <w:rStyle w:val="level1Char"/>
          <w:sz w:val="22"/>
          <w:szCs w:val="22"/>
        </w:rPr>
        <w:t>.</w:t>
      </w:r>
      <w:proofErr w:type="gramEnd"/>
      <w:r w:rsidRPr="00DF1E64">
        <w:rPr>
          <w:rStyle w:val="level1Char"/>
          <w:sz w:val="22"/>
          <w:szCs w:val="22"/>
        </w:rPr>
        <w:t xml:space="preserve"> </w:t>
      </w:r>
    </w:p>
    <w:p w14:paraId="116F58FB" w14:textId="77777777" w:rsidR="00DF1E64" w:rsidRPr="00DF1E64" w:rsidRDefault="00DF1E64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DF1E64">
        <w:rPr>
          <w:rStyle w:val="level1Char"/>
          <w:sz w:val="22"/>
          <w:szCs w:val="22"/>
        </w:rPr>
        <w:t>Extensively u</w:t>
      </w:r>
      <w:r w:rsidR="003738BD">
        <w:rPr>
          <w:rStyle w:val="level1Char"/>
          <w:sz w:val="22"/>
          <w:szCs w:val="22"/>
        </w:rPr>
        <w:t>sed Java, Cucumber, Selenium 2.53</w:t>
      </w:r>
      <w:r w:rsidRPr="00DF1E64">
        <w:rPr>
          <w:rStyle w:val="level1Char"/>
          <w:sz w:val="22"/>
          <w:szCs w:val="22"/>
        </w:rPr>
        <w:t xml:space="preserve"> and Junit. </w:t>
      </w:r>
    </w:p>
    <w:p w14:paraId="77B5625B" w14:textId="77777777" w:rsidR="00DF1E64" w:rsidRDefault="00DF1E64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DF1E64">
        <w:rPr>
          <w:rStyle w:val="level1Char"/>
          <w:sz w:val="22"/>
          <w:szCs w:val="22"/>
        </w:rPr>
        <w:t xml:space="preserve">Developed the utilities module in the framework for re-usability </w:t>
      </w:r>
    </w:p>
    <w:p w14:paraId="048B40B6" w14:textId="77777777" w:rsidR="004E65B1" w:rsidRPr="008E696A" w:rsidRDefault="004E65B1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</w:rPr>
      </w:pPr>
      <w:r w:rsidRPr="008E696A">
        <w:rPr>
          <w:rStyle w:val="level1Char"/>
          <w:sz w:val="22"/>
          <w:szCs w:val="22"/>
        </w:rPr>
        <w:t>Wrote feature files using Gherkin</w:t>
      </w:r>
      <w:r w:rsidR="00A62776">
        <w:rPr>
          <w:rStyle w:val="level1Char"/>
          <w:sz w:val="22"/>
          <w:szCs w:val="22"/>
        </w:rPr>
        <w:t xml:space="preserve"> language</w:t>
      </w:r>
      <w:r w:rsidRPr="008E696A">
        <w:rPr>
          <w:rStyle w:val="level1Char"/>
          <w:sz w:val="22"/>
          <w:szCs w:val="22"/>
        </w:rPr>
        <w:t xml:space="preserve"> in Cucumber for BDD. </w:t>
      </w:r>
    </w:p>
    <w:p w14:paraId="6D3E3F23" w14:textId="77777777" w:rsidR="004E65B1" w:rsidRPr="00DF1E64" w:rsidRDefault="004E65B1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8E696A">
        <w:rPr>
          <w:rStyle w:val="level1Char"/>
          <w:sz w:val="22"/>
          <w:szCs w:val="22"/>
        </w:rPr>
        <w:t>Used Cucumber Features, Step Definitions, Scenarios and Scenario Outlines. </w:t>
      </w:r>
    </w:p>
    <w:p w14:paraId="08090453" w14:textId="77777777" w:rsidR="00DF1E64" w:rsidRDefault="00DF1E64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DF1E64">
        <w:rPr>
          <w:rStyle w:val="level1Char"/>
          <w:sz w:val="22"/>
          <w:szCs w:val="22"/>
        </w:rPr>
        <w:t>Auto-generated the feature files</w:t>
      </w:r>
      <w:r w:rsidR="003738BD">
        <w:rPr>
          <w:rStyle w:val="level1Char"/>
          <w:sz w:val="22"/>
          <w:szCs w:val="22"/>
        </w:rPr>
        <w:t xml:space="preserve"> with the existing backend data.</w:t>
      </w:r>
    </w:p>
    <w:p w14:paraId="5CF79920" w14:textId="77777777" w:rsidR="003738BD" w:rsidRPr="00DF1E64" w:rsidRDefault="003738BD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3738BD">
        <w:rPr>
          <w:rStyle w:val="level1Char"/>
          <w:sz w:val="22"/>
          <w:szCs w:val="22"/>
        </w:rPr>
        <w:t>Ran test cases using Selenium Grid hub and node simultaneously on multiple platforms.</w:t>
      </w:r>
    </w:p>
    <w:p w14:paraId="21BA4A93" w14:textId="77777777" w:rsidR="00356C33" w:rsidRDefault="00DF1E64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DF1E64">
        <w:rPr>
          <w:rStyle w:val="level1Char"/>
          <w:sz w:val="22"/>
          <w:szCs w:val="22"/>
        </w:rPr>
        <w:t>Developed the automation scripts and made changes sprint wise to adopt to the changes in the web application</w:t>
      </w:r>
      <w:r w:rsidR="00356C33">
        <w:rPr>
          <w:rStyle w:val="level1Char"/>
          <w:sz w:val="22"/>
          <w:szCs w:val="22"/>
        </w:rPr>
        <w:t>.</w:t>
      </w:r>
    </w:p>
    <w:p w14:paraId="02CBBD1A" w14:textId="77777777" w:rsidR="003F0BFD" w:rsidRDefault="003F0BFD" w:rsidP="003F0BFD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>
        <w:rPr>
          <w:rStyle w:val="level1Char"/>
          <w:sz w:val="22"/>
          <w:szCs w:val="22"/>
        </w:rPr>
        <w:t>Managed Maven</w:t>
      </w:r>
      <w:r w:rsidRPr="003F0BFD">
        <w:rPr>
          <w:rStyle w:val="level1Char"/>
          <w:sz w:val="22"/>
          <w:szCs w:val="22"/>
        </w:rPr>
        <w:t xml:space="preserve"> project dependencies by creating parent-child relationships between projects.</w:t>
      </w:r>
    </w:p>
    <w:p w14:paraId="5D223DCC" w14:textId="77777777" w:rsidR="003F0BFD" w:rsidRDefault="003F0BFD" w:rsidP="003F0BFD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>
        <w:rPr>
          <w:rStyle w:val="level1Char"/>
          <w:sz w:val="22"/>
          <w:szCs w:val="22"/>
        </w:rPr>
        <w:t>Jenkins</w:t>
      </w:r>
      <w:r w:rsidRPr="003F0BFD">
        <w:rPr>
          <w:rStyle w:val="level1Char"/>
          <w:sz w:val="22"/>
          <w:szCs w:val="22"/>
        </w:rPr>
        <w:t xml:space="preserve"> is used as a continuous integration tool for automation of daily process.</w:t>
      </w:r>
    </w:p>
    <w:p w14:paraId="05A9B386" w14:textId="77777777" w:rsidR="00356C33" w:rsidRPr="00356C33" w:rsidRDefault="00356C33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</w:rPr>
      </w:pPr>
      <w:r w:rsidRPr="00356C33">
        <w:rPr>
          <w:rStyle w:val="level1Char"/>
          <w:sz w:val="22"/>
          <w:szCs w:val="22"/>
        </w:rPr>
        <w:t>Performed functional testing of SOAP and Restful Web Services using SOAP UI Tool. </w:t>
      </w:r>
    </w:p>
    <w:p w14:paraId="5A58E230" w14:textId="77777777" w:rsidR="00DF1E64" w:rsidRPr="00DF1E64" w:rsidRDefault="00356C33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356C33">
        <w:rPr>
          <w:rStyle w:val="level1Char"/>
          <w:sz w:val="22"/>
          <w:szCs w:val="22"/>
        </w:rPr>
        <w:t xml:space="preserve">Involved in Web services testing using SOAPUI Tool. Validated request and response </w:t>
      </w:r>
      <w:proofErr w:type="spellStart"/>
      <w:r w:rsidRPr="00356C33">
        <w:rPr>
          <w:rStyle w:val="level1Char"/>
          <w:sz w:val="22"/>
          <w:szCs w:val="22"/>
        </w:rPr>
        <w:t>XML.Added</w:t>
      </w:r>
      <w:proofErr w:type="spellEnd"/>
      <w:r w:rsidRPr="00356C33">
        <w:rPr>
          <w:rStyle w:val="level1Char"/>
          <w:sz w:val="22"/>
          <w:szCs w:val="22"/>
        </w:rPr>
        <w:t xml:space="preserve"> assertions to validate the XML in Web services SOAP and Restful service.</w:t>
      </w:r>
      <w:r w:rsidR="00DF1E64" w:rsidRPr="00DF1E64">
        <w:rPr>
          <w:rStyle w:val="level1Char"/>
          <w:sz w:val="22"/>
          <w:szCs w:val="22"/>
        </w:rPr>
        <w:t xml:space="preserve"> </w:t>
      </w:r>
    </w:p>
    <w:p w14:paraId="1EEA225B" w14:textId="77777777" w:rsidR="00DF1E64" w:rsidRDefault="00DF1E64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DF1E64">
        <w:rPr>
          <w:rStyle w:val="level1Char"/>
          <w:sz w:val="22"/>
          <w:szCs w:val="22"/>
        </w:rPr>
        <w:t xml:space="preserve">Scheduled jobs through Jenkins for the automation scripts to run daily for regression and shakeouts. </w:t>
      </w:r>
    </w:p>
    <w:p w14:paraId="1734CB83" w14:textId="77777777" w:rsidR="00BB6252" w:rsidRPr="008E696A" w:rsidRDefault="00BB6252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</w:rPr>
      </w:pPr>
      <w:r w:rsidRPr="008E696A">
        <w:rPr>
          <w:rStyle w:val="level1Char"/>
          <w:sz w:val="22"/>
          <w:szCs w:val="22"/>
        </w:rPr>
        <w:t>Running the test automation suite against new builds to confirm their stability and functionality. </w:t>
      </w:r>
    </w:p>
    <w:p w14:paraId="5F701AE2" w14:textId="77777777" w:rsidR="00BB6252" w:rsidRDefault="00BB6252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8E696A">
        <w:rPr>
          <w:rStyle w:val="level1Char"/>
          <w:sz w:val="22"/>
          <w:szCs w:val="22"/>
        </w:rPr>
        <w:t xml:space="preserve">Used Sauce Labs to </w:t>
      </w:r>
      <w:r w:rsidR="00356C33" w:rsidRPr="00356C33">
        <w:rPr>
          <w:rStyle w:val="level1Char"/>
          <w:sz w:val="22"/>
          <w:szCs w:val="22"/>
        </w:rPr>
        <w:t>perform cross browser compatibility testing</w:t>
      </w:r>
      <w:r w:rsidRPr="008E696A">
        <w:rPr>
          <w:rStyle w:val="level1Char"/>
          <w:sz w:val="22"/>
          <w:szCs w:val="22"/>
        </w:rPr>
        <w:t>.</w:t>
      </w:r>
    </w:p>
    <w:p w14:paraId="6AC43614" w14:textId="77777777" w:rsidR="00DF1E64" w:rsidRDefault="00DF1E64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DF1E64">
        <w:rPr>
          <w:rStyle w:val="level1Char"/>
          <w:sz w:val="22"/>
          <w:szCs w:val="22"/>
        </w:rPr>
        <w:t xml:space="preserve">Analyzing and developed test script, test cases and performed Manual and Automation Testing like Positive Testing and Negative Testing. </w:t>
      </w:r>
    </w:p>
    <w:p w14:paraId="045B7F47" w14:textId="77777777" w:rsidR="006F03C8" w:rsidRPr="00DF1E64" w:rsidRDefault="006F03C8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>
        <w:rPr>
          <w:rStyle w:val="level1Char"/>
          <w:sz w:val="22"/>
          <w:szCs w:val="22"/>
        </w:rPr>
        <w:t>Used Rally to log the defects found in the testing, User stories are logged in the Rally in Gherkin format and Rally is used as a daily scrum board in daily stand ups.</w:t>
      </w:r>
    </w:p>
    <w:p w14:paraId="452E6A62" w14:textId="77777777" w:rsidR="00DF1E64" w:rsidRPr="00DF1E64" w:rsidRDefault="00DF1E64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 w:rsidRPr="00DF1E64">
        <w:rPr>
          <w:rStyle w:val="level1Char"/>
          <w:sz w:val="22"/>
          <w:szCs w:val="22"/>
        </w:rPr>
        <w:t xml:space="preserve">Generated the Cucumber JVM reports through Jenkins. </w:t>
      </w:r>
    </w:p>
    <w:p w14:paraId="20B41628" w14:textId="77777777" w:rsidR="009834A1" w:rsidRPr="00DF1E64" w:rsidRDefault="00FB0742" w:rsidP="00D02866">
      <w:pPr>
        <w:numPr>
          <w:ilvl w:val="0"/>
          <w:numId w:val="3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Style w:val="level1Char"/>
          <w:sz w:val="22"/>
          <w:szCs w:val="22"/>
        </w:rPr>
      </w:pPr>
      <w:r>
        <w:rPr>
          <w:rStyle w:val="level1Char"/>
          <w:sz w:val="22"/>
          <w:szCs w:val="22"/>
        </w:rPr>
        <w:t>Used</w:t>
      </w:r>
      <w:r w:rsidR="00DF1E64" w:rsidRPr="00DF1E64">
        <w:rPr>
          <w:rStyle w:val="level1Char"/>
          <w:sz w:val="22"/>
          <w:szCs w:val="22"/>
        </w:rPr>
        <w:t xml:space="preserve"> HP ALM to </w:t>
      </w:r>
      <w:r w:rsidR="00A072CB">
        <w:rPr>
          <w:rStyle w:val="level1Char"/>
          <w:sz w:val="22"/>
          <w:szCs w:val="22"/>
        </w:rPr>
        <w:t>maintain the test cases and maintain the test results</w:t>
      </w:r>
      <w:r w:rsidR="00DF1E64" w:rsidRPr="00DF1E64">
        <w:rPr>
          <w:rStyle w:val="level1Char"/>
          <w:sz w:val="22"/>
          <w:szCs w:val="22"/>
        </w:rPr>
        <w:t>.</w:t>
      </w:r>
    </w:p>
    <w:p w14:paraId="37C2CD3B" w14:textId="77777777" w:rsidR="0046649C" w:rsidRDefault="0046649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color w:val="000000"/>
          <w:szCs w:val="24"/>
        </w:rPr>
      </w:pPr>
    </w:p>
    <w:p w14:paraId="47481BF6" w14:textId="6D9C128A" w:rsidR="00DF1E64" w:rsidRPr="00DF1E64" w:rsidRDefault="00570AE2" w:rsidP="00DF1E64">
      <w:pPr>
        <w:pStyle w:val="Default"/>
        <w:rPr>
          <w:rStyle w:val="level1Char"/>
          <w:color w:val="auto"/>
          <w:sz w:val="22"/>
          <w:szCs w:val="22"/>
        </w:rPr>
      </w:pPr>
      <w:r w:rsidRPr="00570AE2">
        <w:rPr>
          <w:rFonts w:ascii="Cambria" w:eastAsia="MS Mincho" w:hAnsi="Cambria"/>
          <w:b/>
          <w:bCs/>
          <w:i/>
          <w:iCs/>
          <w:color w:val="4F81BD"/>
          <w:sz w:val="22"/>
          <w:szCs w:val="22"/>
          <w:u w:val="single"/>
        </w:rPr>
        <w:t>Tools/Technology:</w:t>
      </w:r>
      <w:r w:rsidR="00DF1E64">
        <w:rPr>
          <w:sz w:val="22"/>
        </w:rPr>
        <w:t xml:space="preserve"> </w:t>
      </w:r>
      <w:r w:rsidR="008E696A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>HP ALM 13</w:t>
      </w:r>
      <w:r w:rsidR="00DF1E64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 xml:space="preserve">, Java, Selenium WebDriver, </w:t>
      </w:r>
      <w:proofErr w:type="gramStart"/>
      <w:r w:rsidR="00DF1E64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>Cucumber</w:t>
      </w:r>
      <w:r w:rsidR="0095038B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>(</w:t>
      </w:r>
      <w:proofErr w:type="gramEnd"/>
      <w:r w:rsidR="0095038B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>Gherkin)</w:t>
      </w:r>
      <w:r w:rsidR="00DF1E64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>, Junit,</w:t>
      </w:r>
      <w:r w:rsidR="00A072CB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A072CB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>FirePath</w:t>
      </w:r>
      <w:proofErr w:type="spellEnd"/>
      <w:r w:rsidR="00A072CB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 xml:space="preserve">, </w:t>
      </w:r>
      <w:proofErr w:type="spellStart"/>
      <w:r w:rsidR="00A072CB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>FireBug</w:t>
      </w:r>
      <w:proofErr w:type="spellEnd"/>
      <w:r w:rsidR="00A072CB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>,</w:t>
      </w:r>
      <w:r w:rsidR="00DF1E64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 xml:space="preserve"> Oracle, </w:t>
      </w:r>
      <w:r w:rsidR="008E696A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 xml:space="preserve">SOAP UI, </w:t>
      </w:r>
      <w:r w:rsidR="00DF1E64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 xml:space="preserve">Rally, SVN, Angular JS, </w:t>
      </w:r>
      <w:r w:rsidR="003F0BFD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 xml:space="preserve">Maven, </w:t>
      </w:r>
      <w:r w:rsidR="00DF1E64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 xml:space="preserve">Jenkins, </w:t>
      </w:r>
      <w:proofErr w:type="spellStart"/>
      <w:r w:rsidR="00BB6252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>Jmeter</w:t>
      </w:r>
      <w:proofErr w:type="spellEnd"/>
      <w:r w:rsidR="00A072CB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 xml:space="preserve">, </w:t>
      </w:r>
      <w:proofErr w:type="gramStart"/>
      <w:r w:rsidR="00A072CB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>STS(</w:t>
      </w:r>
      <w:proofErr w:type="gramEnd"/>
      <w:r w:rsidR="00A072CB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>Spring Tool Suite)</w:t>
      </w:r>
      <w:r w:rsidR="00BB6252" w:rsidRPr="00F75EEA">
        <w:rPr>
          <w:rStyle w:val="level1Char"/>
          <w:rFonts w:ascii="Times New Roman" w:hAnsi="Times New Roman" w:cs="Times New Roman"/>
          <w:color w:val="auto"/>
          <w:sz w:val="22"/>
          <w:szCs w:val="22"/>
        </w:rPr>
        <w:t>.</w:t>
      </w:r>
    </w:p>
    <w:p w14:paraId="346589CE" w14:textId="77777777" w:rsidR="00DF1E64" w:rsidRPr="00920E9C" w:rsidRDefault="00DF1E6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color w:val="000000"/>
          <w:szCs w:val="24"/>
        </w:rPr>
      </w:pPr>
    </w:p>
    <w:p w14:paraId="36646AB8" w14:textId="77777777" w:rsidR="00AD30DB" w:rsidRPr="005B0517" w:rsidRDefault="00AD30DB" w:rsidP="00AD30DB">
      <w:pPr>
        <w:pStyle w:val="Heading2"/>
        <w:rPr>
          <w:rFonts w:ascii="Cambria" w:eastAsia="MS Mincho" w:hAnsi="Cambria"/>
          <w:i/>
          <w:iCs/>
          <w:color w:val="4F81BD"/>
          <w:sz w:val="22"/>
          <w:szCs w:val="22"/>
        </w:rPr>
      </w:pPr>
      <w:r>
        <w:rPr>
          <w:rFonts w:ascii="Cambria" w:eastAsia="MS Mincho" w:hAnsi="Cambria"/>
          <w:i/>
          <w:iCs/>
          <w:color w:val="4F81BD"/>
          <w:sz w:val="22"/>
          <w:szCs w:val="22"/>
        </w:rPr>
        <w:t>FINRA, Rockville, MD</w:t>
      </w:r>
    </w:p>
    <w:p w14:paraId="455EE83D" w14:textId="77777777" w:rsidR="00AD30DB" w:rsidRDefault="00AD30DB" w:rsidP="00AD30DB">
      <w:pPr>
        <w:pStyle w:val="IntenseQuote"/>
        <w:ind w:left="0" w:right="0"/>
      </w:pPr>
      <w:r>
        <w:t>QA Lead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| Apr 2007 – Mar 2016</w:t>
      </w:r>
    </w:p>
    <w:p w14:paraId="65004C5E" w14:textId="77777777" w:rsidR="00CD4DB9" w:rsidRDefault="00CD4DB9" w:rsidP="00ED2C7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  <w:sz w:val="22"/>
        </w:rPr>
      </w:pPr>
    </w:p>
    <w:p w14:paraId="577E94AE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rStyle w:val="level1Char"/>
          <w:color w:val="000000"/>
          <w:sz w:val="22"/>
          <w:szCs w:val="22"/>
        </w:rPr>
      </w:pPr>
      <w:r w:rsidRPr="006C2C71">
        <w:rPr>
          <w:rStyle w:val="level1Char"/>
          <w:color w:val="000000"/>
          <w:sz w:val="22"/>
          <w:szCs w:val="22"/>
        </w:rPr>
        <w:t xml:space="preserve">Participated in requirement walk </w:t>
      </w:r>
      <w:proofErr w:type="spellStart"/>
      <w:r w:rsidRPr="006C2C71">
        <w:rPr>
          <w:rStyle w:val="level1Char"/>
          <w:color w:val="000000"/>
          <w:sz w:val="22"/>
          <w:szCs w:val="22"/>
        </w:rPr>
        <w:t>thru</w:t>
      </w:r>
      <w:r w:rsidR="006C2C71">
        <w:rPr>
          <w:rStyle w:val="level1Char"/>
          <w:color w:val="000000"/>
          <w:sz w:val="22"/>
          <w:szCs w:val="22"/>
        </w:rPr>
        <w:t>s</w:t>
      </w:r>
      <w:proofErr w:type="spellEnd"/>
      <w:r w:rsidRPr="006C2C71">
        <w:rPr>
          <w:rStyle w:val="level1Char"/>
          <w:color w:val="000000"/>
          <w:sz w:val="22"/>
          <w:szCs w:val="22"/>
        </w:rPr>
        <w:t xml:space="preserve"> and performed ambiguity analysis.</w:t>
      </w:r>
    </w:p>
    <w:p w14:paraId="2E1AAB95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 xml:space="preserve">Provided key suggestions and comments on different aspects of </w:t>
      </w:r>
      <w:r w:rsidR="006C2C71">
        <w:rPr>
          <w:sz w:val="22"/>
          <w:szCs w:val="22"/>
        </w:rPr>
        <w:t>t</w:t>
      </w:r>
      <w:r w:rsidRPr="006C2C71">
        <w:rPr>
          <w:sz w:val="22"/>
          <w:szCs w:val="22"/>
        </w:rPr>
        <w:t>esting to increase the effectiveness of the testing approach.</w:t>
      </w:r>
    </w:p>
    <w:p w14:paraId="50353AD6" w14:textId="77777777" w:rsidR="00EB5AD8" w:rsidRPr="006C2C71" w:rsidRDefault="00EB5AD8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Created and ex</w:t>
      </w:r>
      <w:r w:rsidR="00287F2C" w:rsidRPr="006C2C71">
        <w:rPr>
          <w:sz w:val="22"/>
          <w:szCs w:val="22"/>
        </w:rPr>
        <w:t>e</w:t>
      </w:r>
      <w:r w:rsidRPr="006C2C71">
        <w:rPr>
          <w:sz w:val="22"/>
          <w:szCs w:val="22"/>
        </w:rPr>
        <w:t>cuted test automated s</w:t>
      </w:r>
      <w:r w:rsidR="00287F2C" w:rsidRPr="006C2C71">
        <w:rPr>
          <w:sz w:val="22"/>
          <w:szCs w:val="22"/>
        </w:rPr>
        <w:t xml:space="preserve">cripts developed with Java and Selenium </w:t>
      </w:r>
      <w:proofErr w:type="spellStart"/>
      <w:r w:rsidR="00287F2C" w:rsidRPr="006C2C71">
        <w:rPr>
          <w:sz w:val="22"/>
          <w:szCs w:val="22"/>
        </w:rPr>
        <w:t>W</w:t>
      </w:r>
      <w:r w:rsidRPr="006C2C71">
        <w:rPr>
          <w:sz w:val="22"/>
          <w:szCs w:val="22"/>
        </w:rPr>
        <w:t>ebdriver</w:t>
      </w:r>
      <w:proofErr w:type="spellEnd"/>
      <w:r w:rsidRPr="006C2C71">
        <w:rPr>
          <w:sz w:val="22"/>
          <w:szCs w:val="22"/>
        </w:rPr>
        <w:t xml:space="preserve"> framework.</w:t>
      </w:r>
    </w:p>
    <w:p w14:paraId="251EF710" w14:textId="77777777" w:rsidR="00EB5AD8" w:rsidRPr="006C2C71" w:rsidRDefault="00287F2C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proofErr w:type="spellStart"/>
      <w:r w:rsidRPr="006C2C71">
        <w:rPr>
          <w:sz w:val="22"/>
          <w:szCs w:val="22"/>
        </w:rPr>
        <w:t>Xpath</w:t>
      </w:r>
      <w:proofErr w:type="spellEnd"/>
      <w:r w:rsidRPr="006C2C71">
        <w:rPr>
          <w:sz w:val="22"/>
          <w:szCs w:val="22"/>
        </w:rPr>
        <w:t xml:space="preserve"> was used in the test scripts to identify the objects in the application.</w:t>
      </w:r>
    </w:p>
    <w:p w14:paraId="2FF8FA0E" w14:textId="77777777" w:rsidR="00287F2C" w:rsidRPr="006C2C71" w:rsidRDefault="00287F2C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 xml:space="preserve">Application is tested against multiple browsers like Firefox, Chrome, Internet Explorer, safari in </w:t>
      </w:r>
      <w:r w:rsidR="00EC209E" w:rsidRPr="006C2C71">
        <w:rPr>
          <w:sz w:val="22"/>
          <w:szCs w:val="22"/>
        </w:rPr>
        <w:t xml:space="preserve">the </w:t>
      </w:r>
      <w:r w:rsidRPr="006C2C71">
        <w:rPr>
          <w:sz w:val="22"/>
          <w:szCs w:val="22"/>
        </w:rPr>
        <w:t>Selenium We</w:t>
      </w:r>
      <w:r w:rsidR="00EC209E" w:rsidRPr="006C2C71">
        <w:rPr>
          <w:sz w:val="22"/>
          <w:szCs w:val="22"/>
        </w:rPr>
        <w:t>b</w:t>
      </w:r>
      <w:r w:rsidRPr="006C2C71">
        <w:rPr>
          <w:sz w:val="22"/>
          <w:szCs w:val="22"/>
        </w:rPr>
        <w:t>Driver framework using Sauce Labs interface.</w:t>
      </w:r>
    </w:p>
    <w:p w14:paraId="7D9DAB5F" w14:textId="77777777" w:rsidR="00EC209E" w:rsidRPr="006C2C71" w:rsidRDefault="00EC209E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 xml:space="preserve">Performed load, stress testing using </w:t>
      </w:r>
      <w:proofErr w:type="gramStart"/>
      <w:r w:rsidRPr="006C2C71">
        <w:rPr>
          <w:sz w:val="22"/>
          <w:szCs w:val="22"/>
        </w:rPr>
        <w:t>open source</w:t>
      </w:r>
      <w:proofErr w:type="gramEnd"/>
      <w:r w:rsidRPr="006C2C71">
        <w:rPr>
          <w:sz w:val="22"/>
          <w:szCs w:val="22"/>
        </w:rPr>
        <w:t xml:space="preserve"> tools like JMeter and Gatling.</w:t>
      </w:r>
    </w:p>
    <w:p w14:paraId="24C455DF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Maintain automation suite built in Quick Test Pro</w:t>
      </w:r>
      <w:r w:rsidR="00287F2C" w:rsidRPr="006C2C71">
        <w:rPr>
          <w:sz w:val="22"/>
          <w:szCs w:val="22"/>
        </w:rPr>
        <w:t xml:space="preserve"> later migrated to the Selenium WebDriver framework.</w:t>
      </w:r>
    </w:p>
    <w:p w14:paraId="1B1F1751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 xml:space="preserve">Maintain regression suite consisting of manual and </w:t>
      </w:r>
      <w:r w:rsidR="00995D6D" w:rsidRPr="006C2C71">
        <w:rPr>
          <w:sz w:val="22"/>
          <w:szCs w:val="22"/>
        </w:rPr>
        <w:t>automated</w:t>
      </w:r>
      <w:r w:rsidRPr="006C2C71">
        <w:rPr>
          <w:sz w:val="22"/>
          <w:szCs w:val="22"/>
        </w:rPr>
        <w:t xml:space="preserve"> test cases</w:t>
      </w:r>
    </w:p>
    <w:p w14:paraId="12CE46F6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Identify test scenarios for each enhancement and evolve a test strategy for the release.</w:t>
      </w:r>
    </w:p>
    <w:p w14:paraId="0E84F841" w14:textId="77777777" w:rsidR="00FC25A8" w:rsidRPr="006C2C71" w:rsidRDefault="00FC25A8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Involved in debugging the code when any defects or Issues are found in the QC environment.</w:t>
      </w:r>
    </w:p>
    <w:p w14:paraId="1E348186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lastRenderedPageBreak/>
        <w:t>Involve in design review meetings to identify the scope of testing for the release.</w:t>
      </w:r>
    </w:p>
    <w:p w14:paraId="5F59B616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rStyle w:val="level1Char"/>
          <w:color w:val="000000"/>
          <w:sz w:val="22"/>
          <w:szCs w:val="22"/>
        </w:rPr>
      </w:pPr>
      <w:r w:rsidRPr="006C2C71">
        <w:rPr>
          <w:rStyle w:val="level1Char"/>
          <w:color w:val="000000"/>
          <w:sz w:val="22"/>
          <w:szCs w:val="22"/>
        </w:rPr>
        <w:t>Created Test Cases and Test Plans for functional, GUI and regression testing according to System specifications using Quality Center.</w:t>
      </w:r>
    </w:p>
    <w:p w14:paraId="0FAB63FB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Involved in creating new QTP scripts for new functionality in each release and add to regression suite as applicable.</w:t>
      </w:r>
    </w:p>
    <w:p w14:paraId="3D273C92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Assisted Off-shore testers with issues related to QTP Automation Scripts and other System Testing Issues.</w:t>
      </w:r>
    </w:p>
    <w:p w14:paraId="254B8335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Prepared a test strategy and test procedure to test the application in a given timeline.</w:t>
      </w:r>
    </w:p>
    <w:p w14:paraId="5CF55DBF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Responsible for performing GUI testing for all web frameworks.</w:t>
      </w:r>
    </w:p>
    <w:p w14:paraId="4C1A4BE4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Responsible</w:t>
      </w:r>
      <w:r w:rsidR="00995D6D" w:rsidRPr="006C2C71">
        <w:rPr>
          <w:sz w:val="22"/>
          <w:szCs w:val="22"/>
        </w:rPr>
        <w:t xml:space="preserve"> for testing various batch jobs with </w:t>
      </w:r>
      <w:proofErr w:type="gramStart"/>
      <w:r w:rsidR="00995D6D" w:rsidRPr="006C2C71">
        <w:rPr>
          <w:sz w:val="22"/>
          <w:szCs w:val="22"/>
        </w:rPr>
        <w:t>interface’s</w:t>
      </w:r>
      <w:proofErr w:type="gramEnd"/>
      <w:r w:rsidR="00995D6D" w:rsidRPr="006C2C71">
        <w:rPr>
          <w:sz w:val="22"/>
          <w:szCs w:val="22"/>
        </w:rPr>
        <w:t xml:space="preserve"> with different systems.</w:t>
      </w:r>
    </w:p>
    <w:p w14:paraId="27DE4C10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Loaded data received from different Broker Dealers into CSV/Excel files for various data fixing/manipulation operations.</w:t>
      </w:r>
    </w:p>
    <w:p w14:paraId="1618BA50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Directed and Assisted Off-shore testers in Regression Testing for all Applications.</w:t>
      </w:r>
    </w:p>
    <w:p w14:paraId="4DB040E4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Involved in the various stages of data/server migration.</w:t>
      </w:r>
    </w:p>
    <w:p w14:paraId="7DB63CA5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Used TOAD and SQL Developer for back-end testing.</w:t>
      </w:r>
    </w:p>
    <w:p w14:paraId="534193A1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rStyle w:val="level1Char"/>
          <w:color w:val="000000"/>
          <w:sz w:val="22"/>
          <w:szCs w:val="22"/>
        </w:rPr>
        <w:t>Conducted positive and negative testing for data integrity.</w:t>
      </w:r>
    </w:p>
    <w:p w14:paraId="15C973EA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Conducted defect review meetings and coordinate issues to the Project Management</w:t>
      </w:r>
    </w:p>
    <w:p w14:paraId="6C70851D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Supervised System Testing and Regression Testing for each release</w:t>
      </w:r>
    </w:p>
    <w:p w14:paraId="33AF90B6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Maintained Defect Life Cycle in StarTeam</w:t>
      </w:r>
    </w:p>
    <w:p w14:paraId="714F7499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Worked with Development team after defects were identified to explain the test scenario and assisted them in reproducing the problem.</w:t>
      </w:r>
    </w:p>
    <w:p w14:paraId="103913A9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Performed functional test of the application for each release to make sure that the specified functionality is intact.</w:t>
      </w:r>
    </w:p>
    <w:p w14:paraId="78B3FA75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 xml:space="preserve">Scheduled UAT deployment and </w:t>
      </w:r>
      <w:proofErr w:type="gramStart"/>
      <w:r w:rsidRPr="006C2C71">
        <w:rPr>
          <w:sz w:val="22"/>
          <w:szCs w:val="22"/>
        </w:rPr>
        <w:t>assisted  end</w:t>
      </w:r>
      <w:proofErr w:type="gramEnd"/>
      <w:r w:rsidRPr="006C2C71">
        <w:rPr>
          <w:sz w:val="22"/>
          <w:szCs w:val="22"/>
        </w:rPr>
        <w:t>-users during Acceptance Testing</w:t>
      </w:r>
    </w:p>
    <w:p w14:paraId="2B9C3FF5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Assisted Development Team during production deployment by conducting smoke test analysis of the application.</w:t>
      </w:r>
    </w:p>
    <w:p w14:paraId="244E71BF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sz w:val="22"/>
          <w:szCs w:val="22"/>
        </w:rPr>
      </w:pPr>
      <w:r w:rsidRPr="006C2C71">
        <w:rPr>
          <w:sz w:val="22"/>
          <w:szCs w:val="22"/>
        </w:rPr>
        <w:t>Provided a detailed Test Execution Report to Project Management at the end of each release.</w:t>
      </w:r>
    </w:p>
    <w:p w14:paraId="706E7AC2" w14:textId="77777777" w:rsidR="007C2823" w:rsidRPr="006C2C71" w:rsidRDefault="007C2823" w:rsidP="006C2C71">
      <w:pPr>
        <w:pStyle w:val="NoSpacing"/>
        <w:numPr>
          <w:ilvl w:val="0"/>
          <w:numId w:val="21"/>
        </w:numPr>
        <w:rPr>
          <w:rFonts w:ascii="Wingdings" w:hAnsi="Wingdings"/>
          <w:sz w:val="22"/>
          <w:szCs w:val="22"/>
        </w:rPr>
      </w:pPr>
      <w:r w:rsidRPr="006C2C71">
        <w:rPr>
          <w:sz w:val="22"/>
          <w:szCs w:val="22"/>
        </w:rPr>
        <w:t>Used Star Team f</w:t>
      </w:r>
      <w:r w:rsidR="00EB5AD8" w:rsidRPr="006C2C71">
        <w:rPr>
          <w:sz w:val="22"/>
          <w:szCs w:val="22"/>
        </w:rPr>
        <w:t xml:space="preserve">or version control </w:t>
      </w:r>
      <w:r w:rsidR="00BA24F7" w:rsidRPr="006C2C71">
        <w:rPr>
          <w:sz w:val="22"/>
          <w:szCs w:val="22"/>
        </w:rPr>
        <w:t>and later migrated to TFS.</w:t>
      </w:r>
    </w:p>
    <w:p w14:paraId="59686487" w14:textId="77777777" w:rsidR="00ED2C7D" w:rsidRPr="006C2C71" w:rsidRDefault="00ED2C7D" w:rsidP="006C2C71">
      <w:pPr>
        <w:pStyle w:val="NoSpacing"/>
        <w:rPr>
          <w:i/>
          <w:sz w:val="22"/>
          <w:szCs w:val="22"/>
        </w:rPr>
      </w:pPr>
    </w:p>
    <w:p w14:paraId="14E57938" w14:textId="5DB6E3D2" w:rsidR="00BD7029" w:rsidRDefault="00570AE2" w:rsidP="00BD702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2"/>
        </w:rPr>
      </w:pPr>
      <w:r w:rsidRPr="00570AE2">
        <w:rPr>
          <w:rFonts w:ascii="Cambria" w:eastAsia="MS Mincho" w:hAnsi="Cambria"/>
          <w:b/>
          <w:bCs/>
          <w:i/>
          <w:iCs/>
          <w:color w:val="4F81BD"/>
          <w:sz w:val="22"/>
          <w:szCs w:val="22"/>
          <w:u w:val="single"/>
        </w:rPr>
        <w:t>Tools/Technology:</w:t>
      </w:r>
      <w:r w:rsidR="00BD7029">
        <w:rPr>
          <w:color w:val="000000"/>
          <w:sz w:val="22"/>
        </w:rPr>
        <w:t xml:space="preserve"> Quality Center 10</w:t>
      </w:r>
      <w:r w:rsidR="00BA24F7">
        <w:rPr>
          <w:color w:val="000000"/>
          <w:sz w:val="22"/>
        </w:rPr>
        <w:t>/ALM, QTP 10.0, Oracle 10g/</w:t>
      </w:r>
      <w:r w:rsidR="00BD7029">
        <w:rPr>
          <w:color w:val="000000"/>
          <w:sz w:val="22"/>
        </w:rPr>
        <w:t>11g, SQL Server</w:t>
      </w:r>
      <w:r w:rsidR="00FC25A8">
        <w:rPr>
          <w:color w:val="000000"/>
          <w:sz w:val="22"/>
        </w:rPr>
        <w:t xml:space="preserve"> 2000/2005, TOAD, SQL developer</w:t>
      </w:r>
      <w:r w:rsidR="008525C2">
        <w:rPr>
          <w:color w:val="000000"/>
          <w:sz w:val="22"/>
        </w:rPr>
        <w:t>,</w:t>
      </w:r>
      <w:r w:rsidR="00BD7029">
        <w:rPr>
          <w:color w:val="000000"/>
          <w:sz w:val="22"/>
        </w:rPr>
        <w:t xml:space="preserve"> Star Team</w:t>
      </w:r>
      <w:r w:rsidR="00BA24F7">
        <w:rPr>
          <w:color w:val="000000"/>
          <w:sz w:val="22"/>
        </w:rPr>
        <w:t xml:space="preserve"> TFS</w:t>
      </w:r>
      <w:r w:rsidR="00BD7029">
        <w:rPr>
          <w:color w:val="000000"/>
          <w:sz w:val="22"/>
        </w:rPr>
        <w:t xml:space="preserve">, ASP.NET, </w:t>
      </w:r>
      <w:r w:rsidR="00B906B1">
        <w:rPr>
          <w:color w:val="000000"/>
          <w:sz w:val="22"/>
        </w:rPr>
        <w:t xml:space="preserve">AWS Cloud, </w:t>
      </w:r>
      <w:r w:rsidR="00BD7029">
        <w:rPr>
          <w:color w:val="000000"/>
          <w:sz w:val="22"/>
        </w:rPr>
        <w:t>Visual Studio 2005/2008</w:t>
      </w:r>
      <w:r w:rsidR="00BA24F7">
        <w:rPr>
          <w:color w:val="000000"/>
          <w:sz w:val="22"/>
        </w:rPr>
        <w:t>/</w:t>
      </w:r>
      <w:proofErr w:type="gramStart"/>
      <w:r w:rsidR="00BA24F7">
        <w:rPr>
          <w:color w:val="000000"/>
          <w:sz w:val="22"/>
        </w:rPr>
        <w:t>2013</w:t>
      </w:r>
      <w:r w:rsidR="00BD7029">
        <w:rPr>
          <w:color w:val="000000"/>
          <w:sz w:val="22"/>
        </w:rPr>
        <w:t>,</w:t>
      </w:r>
      <w:r w:rsidR="004F6919">
        <w:rPr>
          <w:color w:val="000000"/>
          <w:sz w:val="22"/>
        </w:rPr>
        <w:t xml:space="preserve"> </w:t>
      </w:r>
      <w:r w:rsidR="00FB44A9">
        <w:rPr>
          <w:color w:val="000000"/>
          <w:sz w:val="22"/>
        </w:rPr>
        <w:t xml:space="preserve"> </w:t>
      </w:r>
      <w:r w:rsidR="004065F1">
        <w:rPr>
          <w:color w:val="000000"/>
          <w:sz w:val="22"/>
        </w:rPr>
        <w:t>.NET</w:t>
      </w:r>
      <w:proofErr w:type="gramEnd"/>
      <w:r w:rsidR="004065F1">
        <w:rPr>
          <w:color w:val="000000"/>
          <w:sz w:val="22"/>
        </w:rPr>
        <w:t xml:space="preserve"> Framework 2.0</w:t>
      </w:r>
      <w:r w:rsidR="00BA24F7">
        <w:rPr>
          <w:color w:val="000000"/>
          <w:sz w:val="22"/>
        </w:rPr>
        <w:t>/4.0</w:t>
      </w:r>
      <w:r w:rsidR="004065F1">
        <w:rPr>
          <w:color w:val="000000"/>
          <w:sz w:val="22"/>
        </w:rPr>
        <w:t xml:space="preserve">, </w:t>
      </w:r>
      <w:r w:rsidR="00FB44A9">
        <w:rPr>
          <w:color w:val="000000"/>
          <w:sz w:val="22"/>
        </w:rPr>
        <w:t xml:space="preserve">Sun </w:t>
      </w:r>
      <w:r w:rsidR="004825F6">
        <w:rPr>
          <w:color w:val="000000"/>
          <w:sz w:val="22"/>
        </w:rPr>
        <w:t>Linux</w:t>
      </w:r>
      <w:r w:rsidR="007459F3">
        <w:rPr>
          <w:color w:val="000000"/>
          <w:sz w:val="22"/>
        </w:rPr>
        <w:t xml:space="preserve">, </w:t>
      </w:r>
      <w:r w:rsidR="007B271E">
        <w:rPr>
          <w:color w:val="000000"/>
          <w:sz w:val="22"/>
        </w:rPr>
        <w:t>Microsoft Windows Server 2003</w:t>
      </w:r>
      <w:r w:rsidR="00BA24F7">
        <w:rPr>
          <w:color w:val="000000"/>
          <w:sz w:val="22"/>
        </w:rPr>
        <w:t>/2007, JIRA, Jenkins, JAMS, Selenium WebDriver, Junit, JMeter, Gatling</w:t>
      </w:r>
    </w:p>
    <w:p w14:paraId="42681B95" w14:textId="77777777" w:rsidR="00ED2C7D" w:rsidRDefault="00ED2C7D" w:rsidP="00B14BF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color w:val="000000"/>
          <w:sz w:val="22"/>
        </w:rPr>
      </w:pPr>
    </w:p>
    <w:p w14:paraId="2EF6EC7C" w14:textId="77777777" w:rsidR="004C354F" w:rsidRPr="005B0517" w:rsidRDefault="004C354F" w:rsidP="004C354F">
      <w:pPr>
        <w:pStyle w:val="Heading2"/>
        <w:rPr>
          <w:rFonts w:ascii="Cambria" w:eastAsia="MS Mincho" w:hAnsi="Cambria"/>
          <w:i/>
          <w:iCs/>
          <w:color w:val="4F81BD"/>
          <w:sz w:val="22"/>
          <w:szCs w:val="22"/>
        </w:rPr>
      </w:pPr>
      <w:proofErr w:type="spellStart"/>
      <w:r>
        <w:rPr>
          <w:rFonts w:ascii="Cambria" w:eastAsia="MS Mincho" w:hAnsi="Cambria"/>
          <w:i/>
          <w:iCs/>
          <w:color w:val="4F81BD"/>
          <w:sz w:val="22"/>
          <w:szCs w:val="22"/>
        </w:rPr>
        <w:t>FreddieMac</w:t>
      </w:r>
      <w:proofErr w:type="spellEnd"/>
      <w:r>
        <w:rPr>
          <w:rFonts w:ascii="Cambria" w:eastAsia="MS Mincho" w:hAnsi="Cambria"/>
          <w:i/>
          <w:iCs/>
          <w:color w:val="4F81BD"/>
          <w:sz w:val="22"/>
          <w:szCs w:val="22"/>
        </w:rPr>
        <w:t>, McLean</w:t>
      </w:r>
      <w:r w:rsidRPr="005B0517">
        <w:rPr>
          <w:rFonts w:ascii="Cambria" w:eastAsia="MS Mincho" w:hAnsi="Cambria"/>
          <w:i/>
          <w:iCs/>
          <w:color w:val="4F81BD"/>
          <w:sz w:val="22"/>
          <w:szCs w:val="22"/>
        </w:rPr>
        <w:t>, VA</w:t>
      </w:r>
    </w:p>
    <w:p w14:paraId="51DB2437" w14:textId="77777777" w:rsidR="004C354F" w:rsidRDefault="004C354F" w:rsidP="004C354F">
      <w:pPr>
        <w:pStyle w:val="IntenseQuote"/>
        <w:ind w:left="0" w:right="0"/>
      </w:pPr>
      <w:r>
        <w:t>QA Analyst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| </w:t>
      </w:r>
      <w:proofErr w:type="gramStart"/>
      <w:r>
        <w:t>Sept  2005</w:t>
      </w:r>
      <w:proofErr w:type="gramEnd"/>
      <w:r>
        <w:t xml:space="preserve"> – Mar 2007</w:t>
      </w:r>
    </w:p>
    <w:p w14:paraId="5F0943A5" w14:textId="77777777" w:rsidR="00822318" w:rsidRDefault="00822318" w:rsidP="00B14BF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color w:val="000000"/>
          <w:sz w:val="22"/>
        </w:rPr>
      </w:pPr>
    </w:p>
    <w:p w14:paraId="0174FFD7" w14:textId="77777777" w:rsidR="00B14BF0" w:rsidRPr="00D62E63" w:rsidRDefault="00B14BF0" w:rsidP="00D62E63">
      <w:pPr>
        <w:pStyle w:val="NoSpacing"/>
        <w:numPr>
          <w:ilvl w:val="0"/>
          <w:numId w:val="23"/>
        </w:numPr>
        <w:rPr>
          <w:sz w:val="22"/>
          <w:szCs w:val="22"/>
        </w:rPr>
      </w:pPr>
      <w:r w:rsidRPr="00D62E63">
        <w:rPr>
          <w:sz w:val="22"/>
          <w:szCs w:val="22"/>
        </w:rPr>
        <w:t xml:space="preserve">Designed and developed </w:t>
      </w:r>
      <w:r w:rsidRPr="00D62E63">
        <w:rPr>
          <w:bCs/>
          <w:sz w:val="22"/>
          <w:szCs w:val="22"/>
        </w:rPr>
        <w:t>Business Requirements</w:t>
      </w:r>
      <w:r w:rsidRPr="00D62E63">
        <w:rPr>
          <w:sz w:val="22"/>
          <w:szCs w:val="22"/>
        </w:rPr>
        <w:t xml:space="preserve">, Test Plans, Test Cases and Traceability Matrix documents for the projects using </w:t>
      </w:r>
      <w:r w:rsidRPr="00D62E63">
        <w:rPr>
          <w:bCs/>
          <w:sz w:val="22"/>
          <w:szCs w:val="22"/>
        </w:rPr>
        <w:t>FTD</w:t>
      </w:r>
      <w:r w:rsidRPr="00D62E63">
        <w:rPr>
          <w:sz w:val="22"/>
          <w:szCs w:val="22"/>
        </w:rPr>
        <w:t xml:space="preserve"> templates and following Freddie Mac guidelines.</w:t>
      </w:r>
    </w:p>
    <w:p w14:paraId="008787FE" w14:textId="77777777" w:rsidR="00B14BF0" w:rsidRPr="00D62E63" w:rsidRDefault="00B14BF0" w:rsidP="00D62E63">
      <w:pPr>
        <w:pStyle w:val="NoSpacing"/>
        <w:numPr>
          <w:ilvl w:val="0"/>
          <w:numId w:val="23"/>
        </w:numPr>
        <w:rPr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 xml:space="preserve">Provided key suggestions and comments on different aspects of </w:t>
      </w:r>
      <w:r w:rsidR="00D62E63">
        <w:rPr>
          <w:color w:val="000000"/>
          <w:sz w:val="22"/>
          <w:szCs w:val="22"/>
        </w:rPr>
        <w:t>t</w:t>
      </w:r>
      <w:r w:rsidRPr="00D62E63">
        <w:rPr>
          <w:color w:val="000000"/>
          <w:sz w:val="22"/>
          <w:szCs w:val="22"/>
        </w:rPr>
        <w:t>esting to increase the effectiveness of the testing approach after conducting system analysis.</w:t>
      </w:r>
    </w:p>
    <w:p w14:paraId="6A78C72E" w14:textId="77777777" w:rsidR="00B14BF0" w:rsidRPr="00D62E63" w:rsidRDefault="00B14BF0" w:rsidP="00D62E63">
      <w:pPr>
        <w:pStyle w:val="NoSpacing"/>
        <w:numPr>
          <w:ilvl w:val="0"/>
          <w:numId w:val="23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</w:rPr>
        <w:t xml:space="preserve">Met with </w:t>
      </w:r>
      <w:r w:rsidR="00D62E63">
        <w:rPr>
          <w:sz w:val="22"/>
          <w:szCs w:val="22"/>
        </w:rPr>
        <w:t xml:space="preserve">the </w:t>
      </w:r>
      <w:r w:rsidRPr="00D62E63">
        <w:rPr>
          <w:sz w:val="22"/>
          <w:szCs w:val="22"/>
        </w:rPr>
        <w:t>Business Analysts and Business Systems Analysts on a regular basis to discuss complex financial business processes and other issues related to the projects.</w:t>
      </w:r>
    </w:p>
    <w:p w14:paraId="367E25FC" w14:textId="77777777" w:rsidR="00B14BF0" w:rsidRPr="00D62E63" w:rsidRDefault="00B14BF0" w:rsidP="00D62E63">
      <w:pPr>
        <w:pStyle w:val="NoSpacing"/>
        <w:numPr>
          <w:ilvl w:val="0"/>
          <w:numId w:val="23"/>
        </w:numPr>
        <w:rPr>
          <w:rFonts w:ascii="Wingdings" w:hAnsi="Wingdings"/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>Sourced data from Blackrock vendor which is in CSV file is loaded into tables in SYSBASE for testing purpose</w:t>
      </w:r>
      <w:r w:rsidR="00D62E63">
        <w:rPr>
          <w:color w:val="000000"/>
          <w:sz w:val="22"/>
          <w:szCs w:val="22"/>
        </w:rPr>
        <w:t>s</w:t>
      </w:r>
      <w:r w:rsidRPr="00D62E63">
        <w:rPr>
          <w:color w:val="000000"/>
          <w:sz w:val="22"/>
          <w:szCs w:val="22"/>
        </w:rPr>
        <w:t>.</w:t>
      </w:r>
    </w:p>
    <w:p w14:paraId="2083FFDA" w14:textId="77777777" w:rsidR="00B14BF0" w:rsidRPr="00D62E63" w:rsidRDefault="00B14BF0" w:rsidP="00D62E63">
      <w:pPr>
        <w:pStyle w:val="NoSpacing"/>
        <w:numPr>
          <w:ilvl w:val="0"/>
          <w:numId w:val="23"/>
        </w:numPr>
        <w:rPr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>Created Requirements Traceability Matrix mapping the test cases to the requirement.</w:t>
      </w:r>
    </w:p>
    <w:p w14:paraId="02FB16BB" w14:textId="77777777" w:rsidR="00B14BF0" w:rsidRPr="00D62E63" w:rsidRDefault="00B14BF0" w:rsidP="00D62E63">
      <w:pPr>
        <w:pStyle w:val="NoSpacing"/>
        <w:numPr>
          <w:ilvl w:val="0"/>
          <w:numId w:val="23"/>
        </w:numPr>
        <w:rPr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>Prepared a test strategy and test procedure</w:t>
      </w:r>
      <w:r w:rsidR="00D62E63">
        <w:rPr>
          <w:color w:val="000000"/>
          <w:sz w:val="22"/>
          <w:szCs w:val="22"/>
        </w:rPr>
        <w:t>s</w:t>
      </w:r>
      <w:r w:rsidRPr="00D62E63">
        <w:rPr>
          <w:color w:val="000000"/>
          <w:sz w:val="22"/>
          <w:szCs w:val="22"/>
        </w:rPr>
        <w:t xml:space="preserve"> to best test the application in a given timeline.</w:t>
      </w:r>
    </w:p>
    <w:p w14:paraId="75A3B0D0" w14:textId="77777777" w:rsidR="00B14BF0" w:rsidRDefault="00B14BF0" w:rsidP="00D62E63">
      <w:pPr>
        <w:pStyle w:val="NoSpacing"/>
        <w:numPr>
          <w:ilvl w:val="0"/>
          <w:numId w:val="23"/>
        </w:numPr>
        <w:rPr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 xml:space="preserve">Involved in testing </w:t>
      </w:r>
      <w:r w:rsidR="00D62E63">
        <w:rPr>
          <w:color w:val="000000"/>
          <w:sz w:val="22"/>
          <w:szCs w:val="22"/>
        </w:rPr>
        <w:t>r</w:t>
      </w:r>
      <w:r w:rsidRPr="00D62E63">
        <w:rPr>
          <w:color w:val="000000"/>
          <w:sz w:val="22"/>
          <w:szCs w:val="22"/>
        </w:rPr>
        <w:t>eports which were generated after each process.</w:t>
      </w:r>
    </w:p>
    <w:p w14:paraId="0826D464" w14:textId="11BD4207" w:rsidR="00DB598F" w:rsidRDefault="00DB598F" w:rsidP="00D62E63">
      <w:pPr>
        <w:pStyle w:val="NoSpacing"/>
        <w:numPr>
          <w:ilvl w:val="0"/>
          <w:numId w:val="23"/>
        </w:numPr>
        <w:rPr>
          <w:color w:val="000000"/>
          <w:sz w:val="22"/>
          <w:szCs w:val="22"/>
        </w:rPr>
      </w:pPr>
      <w:r w:rsidRPr="00DB598F">
        <w:rPr>
          <w:color w:val="000000"/>
          <w:sz w:val="22"/>
          <w:szCs w:val="22"/>
        </w:rPr>
        <w:t>Validate the entire ETL process</w:t>
      </w:r>
      <w:r>
        <w:rPr>
          <w:color w:val="000000"/>
          <w:sz w:val="22"/>
          <w:szCs w:val="22"/>
        </w:rPr>
        <w:t>,</w:t>
      </w:r>
      <w:r w:rsidRPr="00DB598F">
        <w:rPr>
          <w:color w:val="000000"/>
          <w:sz w:val="22"/>
          <w:szCs w:val="22"/>
        </w:rPr>
        <w:t xml:space="preserve"> data extraction, transformation, and loading across various sources and targets.</w:t>
      </w:r>
    </w:p>
    <w:p w14:paraId="59E3807F" w14:textId="6A81D6D1" w:rsidR="008A6C22" w:rsidRPr="008A6C22" w:rsidRDefault="008A6C22" w:rsidP="00D62E63">
      <w:pPr>
        <w:pStyle w:val="NoSpacing"/>
        <w:numPr>
          <w:ilvl w:val="0"/>
          <w:numId w:val="23"/>
        </w:numPr>
        <w:rPr>
          <w:color w:val="000000"/>
          <w:sz w:val="22"/>
          <w:szCs w:val="22"/>
        </w:rPr>
      </w:pPr>
      <w:r w:rsidRPr="008A6C22">
        <w:rPr>
          <w:color w:val="000000"/>
          <w:sz w:val="22"/>
          <w:szCs w:val="22"/>
        </w:rPr>
        <w:t>Validate sequential, parallel, and server jobs, ensuring proper partitioning and staging of data.</w:t>
      </w:r>
    </w:p>
    <w:p w14:paraId="23C31434" w14:textId="628F4FD1" w:rsidR="00B14BF0" w:rsidRPr="00D62E63" w:rsidRDefault="00B14BF0" w:rsidP="00D62E63">
      <w:pPr>
        <w:pStyle w:val="NoSpacing"/>
        <w:numPr>
          <w:ilvl w:val="0"/>
          <w:numId w:val="23"/>
        </w:numPr>
        <w:rPr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 xml:space="preserve">Performed database integrity testing by executing complex SQL queries to pull out data from the CDW </w:t>
      </w:r>
      <w:proofErr w:type="spellStart"/>
      <w:r w:rsidRPr="00D62E63">
        <w:rPr>
          <w:color w:val="000000"/>
          <w:sz w:val="22"/>
          <w:szCs w:val="22"/>
        </w:rPr>
        <w:t>data</w:t>
      </w:r>
      <w:r w:rsidR="00944843">
        <w:rPr>
          <w:color w:val="000000"/>
          <w:sz w:val="22"/>
          <w:szCs w:val="22"/>
        </w:rPr>
        <w:t>warehouse</w:t>
      </w:r>
      <w:proofErr w:type="spellEnd"/>
      <w:r w:rsidRPr="00D62E63">
        <w:rPr>
          <w:color w:val="000000"/>
          <w:sz w:val="22"/>
          <w:szCs w:val="22"/>
        </w:rPr>
        <w:t xml:space="preserve"> and Rapid SQL to pull data from Sybase and DB2 database.</w:t>
      </w:r>
    </w:p>
    <w:p w14:paraId="0DEAC405" w14:textId="77777777" w:rsidR="00B14BF0" w:rsidRPr="00D62E63" w:rsidRDefault="00B14BF0" w:rsidP="00D62E63">
      <w:pPr>
        <w:pStyle w:val="NoSpacing"/>
        <w:numPr>
          <w:ilvl w:val="0"/>
          <w:numId w:val="23"/>
        </w:numPr>
        <w:rPr>
          <w:rStyle w:val="level1Char"/>
          <w:sz w:val="22"/>
          <w:szCs w:val="22"/>
        </w:rPr>
      </w:pPr>
      <w:r w:rsidRPr="00D62E63">
        <w:rPr>
          <w:rStyle w:val="level1Char"/>
          <w:color w:val="000000"/>
          <w:sz w:val="22"/>
          <w:szCs w:val="22"/>
        </w:rPr>
        <w:t xml:space="preserve">Was actively involved in and worked with other </w:t>
      </w:r>
      <w:r w:rsidR="00D62E63">
        <w:rPr>
          <w:rStyle w:val="level1Char"/>
          <w:color w:val="000000"/>
          <w:sz w:val="22"/>
          <w:szCs w:val="22"/>
        </w:rPr>
        <w:t>t</w:t>
      </w:r>
      <w:r w:rsidRPr="00D62E63">
        <w:rPr>
          <w:rStyle w:val="level1Char"/>
          <w:color w:val="000000"/>
          <w:sz w:val="22"/>
          <w:szCs w:val="22"/>
        </w:rPr>
        <w:t xml:space="preserve">esters and </w:t>
      </w:r>
      <w:r w:rsidR="00D62E63">
        <w:rPr>
          <w:rStyle w:val="level1Char"/>
          <w:color w:val="000000"/>
          <w:sz w:val="22"/>
          <w:szCs w:val="22"/>
        </w:rPr>
        <w:t>d</w:t>
      </w:r>
      <w:r w:rsidRPr="00D62E63">
        <w:rPr>
          <w:rStyle w:val="level1Char"/>
          <w:color w:val="000000"/>
          <w:sz w:val="22"/>
          <w:szCs w:val="22"/>
        </w:rPr>
        <w:t xml:space="preserve">evelopers to coordinate our efforts during the </w:t>
      </w:r>
      <w:r w:rsidR="00D62E63">
        <w:rPr>
          <w:rStyle w:val="level1Char"/>
          <w:color w:val="000000"/>
          <w:sz w:val="22"/>
          <w:szCs w:val="22"/>
        </w:rPr>
        <w:t>e</w:t>
      </w:r>
      <w:r w:rsidRPr="00D62E63">
        <w:rPr>
          <w:rStyle w:val="level1Char"/>
          <w:color w:val="000000"/>
          <w:sz w:val="22"/>
          <w:szCs w:val="22"/>
        </w:rPr>
        <w:t xml:space="preserve">nd to </w:t>
      </w:r>
      <w:r w:rsidR="00D62E63">
        <w:rPr>
          <w:rStyle w:val="level1Char"/>
          <w:color w:val="000000"/>
          <w:sz w:val="22"/>
          <w:szCs w:val="22"/>
        </w:rPr>
        <w:t>e</w:t>
      </w:r>
      <w:r w:rsidRPr="00D62E63">
        <w:rPr>
          <w:rStyle w:val="level1Char"/>
          <w:color w:val="000000"/>
          <w:sz w:val="22"/>
          <w:szCs w:val="22"/>
        </w:rPr>
        <w:t xml:space="preserve">nd </w:t>
      </w:r>
      <w:r w:rsidR="00D62E63">
        <w:rPr>
          <w:rStyle w:val="level1Char"/>
          <w:color w:val="000000"/>
          <w:sz w:val="22"/>
          <w:szCs w:val="22"/>
        </w:rPr>
        <w:t>and</w:t>
      </w:r>
      <w:r w:rsidRPr="00D62E63">
        <w:rPr>
          <w:rStyle w:val="level1Char"/>
          <w:color w:val="000000"/>
          <w:sz w:val="22"/>
          <w:szCs w:val="22"/>
        </w:rPr>
        <w:t xml:space="preserve"> U</w:t>
      </w:r>
      <w:r w:rsidR="00D62E63">
        <w:rPr>
          <w:rStyle w:val="level1Char"/>
          <w:color w:val="000000"/>
          <w:sz w:val="22"/>
          <w:szCs w:val="22"/>
        </w:rPr>
        <w:t>AT t</w:t>
      </w:r>
      <w:r w:rsidRPr="00D62E63">
        <w:rPr>
          <w:rStyle w:val="level1Char"/>
          <w:color w:val="000000"/>
          <w:sz w:val="22"/>
          <w:szCs w:val="22"/>
        </w:rPr>
        <w:t>esting of these projects.</w:t>
      </w:r>
    </w:p>
    <w:p w14:paraId="026E9EFB" w14:textId="77777777" w:rsidR="00B14BF0" w:rsidRPr="00D62E63" w:rsidRDefault="00B14BF0" w:rsidP="00D62E63">
      <w:pPr>
        <w:pStyle w:val="NoSpacing"/>
        <w:numPr>
          <w:ilvl w:val="0"/>
          <w:numId w:val="23"/>
        </w:numPr>
        <w:rPr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>Interacted with the development team</w:t>
      </w:r>
      <w:r w:rsidR="00D62E63">
        <w:rPr>
          <w:color w:val="000000"/>
          <w:sz w:val="22"/>
          <w:szCs w:val="22"/>
        </w:rPr>
        <w:t>s</w:t>
      </w:r>
      <w:r w:rsidRPr="00D62E63">
        <w:rPr>
          <w:color w:val="000000"/>
          <w:sz w:val="22"/>
          <w:szCs w:val="22"/>
        </w:rPr>
        <w:t xml:space="preserve"> to assure that all the defects are addressed in time.</w:t>
      </w:r>
    </w:p>
    <w:p w14:paraId="68D5A845" w14:textId="77777777" w:rsidR="00B14BF0" w:rsidRPr="00D62E63" w:rsidRDefault="00B14BF0" w:rsidP="00D62E63">
      <w:pPr>
        <w:pStyle w:val="NoSpacing"/>
        <w:numPr>
          <w:ilvl w:val="0"/>
          <w:numId w:val="23"/>
        </w:numPr>
        <w:rPr>
          <w:sz w:val="22"/>
          <w:szCs w:val="22"/>
        </w:rPr>
      </w:pPr>
      <w:r w:rsidRPr="00D62E63">
        <w:rPr>
          <w:rStyle w:val="level1Char"/>
          <w:color w:val="000000"/>
          <w:sz w:val="22"/>
          <w:szCs w:val="22"/>
        </w:rPr>
        <w:t xml:space="preserve">Created test cases and test plans according to </w:t>
      </w:r>
      <w:r w:rsidR="00D62E63">
        <w:rPr>
          <w:rStyle w:val="level1Char"/>
          <w:color w:val="000000"/>
          <w:sz w:val="22"/>
          <w:szCs w:val="22"/>
        </w:rPr>
        <w:t>the s</w:t>
      </w:r>
      <w:r w:rsidRPr="00D62E63">
        <w:rPr>
          <w:rStyle w:val="level1Char"/>
          <w:color w:val="000000"/>
          <w:sz w:val="22"/>
          <w:szCs w:val="22"/>
        </w:rPr>
        <w:t>ystem specifications using Rational Test Manager.</w:t>
      </w:r>
    </w:p>
    <w:p w14:paraId="67A55BE6" w14:textId="77777777" w:rsidR="00B14BF0" w:rsidRPr="00D62E63" w:rsidRDefault="00B14BF0" w:rsidP="00D62E63">
      <w:pPr>
        <w:pStyle w:val="NoSpacing"/>
        <w:numPr>
          <w:ilvl w:val="0"/>
          <w:numId w:val="23"/>
        </w:numPr>
        <w:rPr>
          <w:sz w:val="22"/>
          <w:szCs w:val="22"/>
        </w:rPr>
      </w:pPr>
      <w:r w:rsidRPr="00D62E63">
        <w:rPr>
          <w:rStyle w:val="level1Char"/>
          <w:color w:val="000000"/>
          <w:sz w:val="22"/>
          <w:szCs w:val="22"/>
        </w:rPr>
        <w:lastRenderedPageBreak/>
        <w:t>Used Rational ClearQuest to track and manage defects</w:t>
      </w:r>
      <w:r w:rsidR="00D62E63">
        <w:rPr>
          <w:rStyle w:val="level1Char"/>
          <w:color w:val="000000"/>
          <w:sz w:val="22"/>
          <w:szCs w:val="22"/>
        </w:rPr>
        <w:t xml:space="preserve"> and</w:t>
      </w:r>
      <w:r w:rsidRPr="00D62E63">
        <w:rPr>
          <w:rStyle w:val="level1Char"/>
          <w:color w:val="000000"/>
          <w:sz w:val="22"/>
          <w:szCs w:val="22"/>
        </w:rPr>
        <w:t xml:space="preserve"> change requests throughout the development and testing process.</w:t>
      </w:r>
    </w:p>
    <w:p w14:paraId="4DC3688F" w14:textId="77777777" w:rsidR="00B14BF0" w:rsidRPr="00D62E63" w:rsidRDefault="00B14BF0" w:rsidP="00D62E63">
      <w:pPr>
        <w:pStyle w:val="NoSpacing"/>
        <w:numPr>
          <w:ilvl w:val="0"/>
          <w:numId w:val="23"/>
        </w:numPr>
        <w:rPr>
          <w:sz w:val="22"/>
          <w:szCs w:val="22"/>
        </w:rPr>
      </w:pPr>
      <w:r w:rsidRPr="00D62E63">
        <w:rPr>
          <w:rStyle w:val="level1Char"/>
          <w:color w:val="000000"/>
          <w:sz w:val="22"/>
          <w:szCs w:val="22"/>
        </w:rPr>
        <w:t>Conducted positive and negative testing for data integrity and testing purposes.</w:t>
      </w:r>
    </w:p>
    <w:p w14:paraId="5C8F2644" w14:textId="77777777" w:rsidR="00B14BF0" w:rsidRPr="00D62E63" w:rsidRDefault="00B14BF0" w:rsidP="00D62E63">
      <w:pPr>
        <w:pStyle w:val="NoSpacing"/>
        <w:numPr>
          <w:ilvl w:val="0"/>
          <w:numId w:val="24"/>
        </w:numPr>
        <w:rPr>
          <w:rFonts w:ascii="Wingdings" w:hAnsi="Wingdings"/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>Extensively used SQL tuning techniques to improve the database read performance.</w:t>
      </w:r>
    </w:p>
    <w:p w14:paraId="7ABBE341" w14:textId="77777777" w:rsidR="00B14BF0" w:rsidRPr="00D62E63" w:rsidRDefault="00B14BF0" w:rsidP="00D62E63">
      <w:pPr>
        <w:pStyle w:val="NoSpacing"/>
        <w:numPr>
          <w:ilvl w:val="0"/>
          <w:numId w:val="24"/>
        </w:numPr>
        <w:rPr>
          <w:rFonts w:ascii="Wingdings" w:hAnsi="Wingdings"/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 xml:space="preserve">Involved in </w:t>
      </w:r>
      <w:r w:rsidR="00D62E63">
        <w:rPr>
          <w:color w:val="000000"/>
          <w:sz w:val="22"/>
          <w:szCs w:val="22"/>
        </w:rPr>
        <w:t>sy</w:t>
      </w:r>
      <w:r w:rsidRPr="00D62E63">
        <w:rPr>
          <w:color w:val="000000"/>
          <w:sz w:val="22"/>
          <w:szCs w:val="22"/>
        </w:rPr>
        <w:t xml:space="preserve">stem </w:t>
      </w:r>
      <w:r w:rsidR="00D62E63">
        <w:rPr>
          <w:color w:val="000000"/>
          <w:sz w:val="22"/>
          <w:szCs w:val="22"/>
        </w:rPr>
        <w:t>t</w:t>
      </w:r>
      <w:r w:rsidRPr="00D62E63">
        <w:rPr>
          <w:color w:val="000000"/>
          <w:sz w:val="22"/>
          <w:szCs w:val="22"/>
        </w:rPr>
        <w:t xml:space="preserve">esting, </w:t>
      </w:r>
      <w:r w:rsidR="00D62E63">
        <w:rPr>
          <w:color w:val="000000"/>
          <w:sz w:val="22"/>
          <w:szCs w:val="22"/>
        </w:rPr>
        <w:t>i</w:t>
      </w:r>
      <w:r w:rsidRPr="00D62E63">
        <w:rPr>
          <w:color w:val="000000"/>
          <w:sz w:val="22"/>
          <w:szCs w:val="22"/>
        </w:rPr>
        <w:t xml:space="preserve">ntegration and </w:t>
      </w:r>
      <w:r w:rsidR="00D62E63">
        <w:rPr>
          <w:color w:val="000000"/>
          <w:sz w:val="22"/>
          <w:szCs w:val="22"/>
        </w:rPr>
        <w:t>p</w:t>
      </w:r>
      <w:r w:rsidRPr="00D62E63">
        <w:rPr>
          <w:color w:val="000000"/>
          <w:sz w:val="22"/>
          <w:szCs w:val="22"/>
        </w:rPr>
        <w:t xml:space="preserve">erformance </w:t>
      </w:r>
      <w:r w:rsidR="00D62E63">
        <w:rPr>
          <w:color w:val="000000"/>
          <w:sz w:val="22"/>
          <w:szCs w:val="22"/>
        </w:rPr>
        <w:t>t</w:t>
      </w:r>
      <w:r w:rsidRPr="00D62E63">
        <w:rPr>
          <w:color w:val="000000"/>
          <w:sz w:val="22"/>
          <w:szCs w:val="22"/>
        </w:rPr>
        <w:t>esting of the jobs.</w:t>
      </w:r>
    </w:p>
    <w:p w14:paraId="150A2BAD" w14:textId="77777777" w:rsidR="00B14BF0" w:rsidRPr="00D62E63" w:rsidRDefault="00B14BF0" w:rsidP="00D62E63">
      <w:pPr>
        <w:pStyle w:val="NoSpacing"/>
        <w:numPr>
          <w:ilvl w:val="0"/>
          <w:numId w:val="24"/>
        </w:numPr>
        <w:rPr>
          <w:rFonts w:ascii="Wingdings" w:hAnsi="Wingdings"/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 xml:space="preserve">Created Korn shell scripts for running the </w:t>
      </w:r>
      <w:r w:rsidR="00D62E63">
        <w:rPr>
          <w:color w:val="000000"/>
          <w:sz w:val="22"/>
          <w:szCs w:val="22"/>
        </w:rPr>
        <w:t>q</w:t>
      </w:r>
      <w:r w:rsidRPr="00D62E63">
        <w:rPr>
          <w:color w:val="000000"/>
          <w:sz w:val="22"/>
          <w:szCs w:val="22"/>
        </w:rPr>
        <w:t>ueries.</w:t>
      </w:r>
    </w:p>
    <w:p w14:paraId="423A5773" w14:textId="77777777" w:rsidR="00B14BF0" w:rsidRPr="00D62E63" w:rsidRDefault="00B14BF0" w:rsidP="00D62E63">
      <w:pPr>
        <w:pStyle w:val="NoSpacing"/>
        <w:numPr>
          <w:ilvl w:val="0"/>
          <w:numId w:val="24"/>
        </w:numPr>
        <w:rPr>
          <w:rFonts w:ascii="Wingdings" w:hAnsi="Wingdings"/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>Used ClearCase/ClearQuest for version control and migration.</w:t>
      </w:r>
    </w:p>
    <w:p w14:paraId="5339BB2E" w14:textId="77777777" w:rsidR="00B14BF0" w:rsidRPr="00D62E63" w:rsidRDefault="00B14BF0" w:rsidP="00D62E63">
      <w:pPr>
        <w:pStyle w:val="NoSpacing"/>
        <w:numPr>
          <w:ilvl w:val="0"/>
          <w:numId w:val="24"/>
        </w:numPr>
        <w:rPr>
          <w:rFonts w:ascii="Wingdings" w:hAnsi="Wingdings"/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>Created view, added new elements check-out and check-in in Clear Case.</w:t>
      </w:r>
    </w:p>
    <w:p w14:paraId="68CEBCD5" w14:textId="77777777" w:rsidR="00B14BF0" w:rsidRPr="00D62E63" w:rsidRDefault="00B14BF0" w:rsidP="00D62E63">
      <w:pPr>
        <w:pStyle w:val="NoSpacing"/>
        <w:rPr>
          <w:color w:val="000000"/>
          <w:sz w:val="22"/>
          <w:szCs w:val="22"/>
        </w:rPr>
      </w:pPr>
    </w:p>
    <w:p w14:paraId="5E2F3183" w14:textId="77777777" w:rsidR="00B14BF0" w:rsidRPr="00D62E63" w:rsidRDefault="00570AE2" w:rsidP="00D62E63">
      <w:pPr>
        <w:pStyle w:val="NoSpacing"/>
        <w:rPr>
          <w:sz w:val="22"/>
          <w:szCs w:val="22"/>
        </w:rPr>
      </w:pPr>
      <w:r w:rsidRPr="00570AE2">
        <w:rPr>
          <w:rFonts w:ascii="Cambria" w:eastAsia="MS Mincho" w:hAnsi="Cambria"/>
          <w:b/>
          <w:bCs/>
          <w:i/>
          <w:iCs/>
          <w:color w:val="4F81BD"/>
          <w:sz w:val="22"/>
          <w:szCs w:val="22"/>
          <w:u w:val="single"/>
        </w:rPr>
        <w:t>Tools/Technology:</w:t>
      </w:r>
      <w:r w:rsidR="00B14BF0" w:rsidRPr="00D62E63">
        <w:rPr>
          <w:sz w:val="22"/>
          <w:szCs w:val="22"/>
        </w:rPr>
        <w:t xml:space="preserve"> </w:t>
      </w:r>
      <w:proofErr w:type="spellStart"/>
      <w:r w:rsidR="00B14BF0" w:rsidRPr="00D62E63">
        <w:rPr>
          <w:sz w:val="22"/>
          <w:szCs w:val="22"/>
        </w:rPr>
        <w:t>Datastage</w:t>
      </w:r>
      <w:proofErr w:type="spellEnd"/>
      <w:r w:rsidR="00B14BF0" w:rsidRPr="00D62E63">
        <w:rPr>
          <w:sz w:val="22"/>
          <w:szCs w:val="22"/>
        </w:rPr>
        <w:t xml:space="preserve"> 7.2</w:t>
      </w:r>
      <w:r w:rsidR="0008250D">
        <w:rPr>
          <w:sz w:val="22"/>
          <w:szCs w:val="22"/>
        </w:rPr>
        <w:t xml:space="preserve"> </w:t>
      </w:r>
      <w:r w:rsidR="00550E45" w:rsidRPr="00D62E63">
        <w:rPr>
          <w:sz w:val="22"/>
          <w:szCs w:val="22"/>
        </w:rPr>
        <w:t>(Server/Parallel Extender),</w:t>
      </w:r>
      <w:r w:rsidR="00BC0515" w:rsidRPr="00D62E63">
        <w:rPr>
          <w:sz w:val="22"/>
          <w:szCs w:val="22"/>
        </w:rPr>
        <w:t xml:space="preserve"> </w:t>
      </w:r>
      <w:r w:rsidR="00B14BF0" w:rsidRPr="00D62E63">
        <w:rPr>
          <w:sz w:val="22"/>
          <w:szCs w:val="22"/>
        </w:rPr>
        <w:t>DB2 UDB 8.1.6</w:t>
      </w:r>
      <w:r w:rsidR="0008250D">
        <w:rPr>
          <w:sz w:val="22"/>
          <w:szCs w:val="22"/>
        </w:rPr>
        <w:t xml:space="preserve"> </w:t>
      </w:r>
      <w:r w:rsidR="00B14BF0" w:rsidRPr="00D62E63">
        <w:rPr>
          <w:sz w:val="22"/>
          <w:szCs w:val="22"/>
        </w:rPr>
        <w:t>(EEE), DB2 SQL, SYBASE, Test Manager, UNIX Shell Scripting, Windows NT 4.0/2000, Clear Case/Clear Quest, IBM AIX 5.2, Autosys.</w:t>
      </w:r>
    </w:p>
    <w:p w14:paraId="538B4B46" w14:textId="77777777" w:rsidR="00B14BF0" w:rsidRDefault="00B14BF0" w:rsidP="00D73EB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i/>
          <w:color w:val="000000"/>
          <w:sz w:val="22"/>
        </w:rPr>
      </w:pPr>
    </w:p>
    <w:p w14:paraId="21D3B0B8" w14:textId="77777777" w:rsidR="00975223" w:rsidRPr="005B0517" w:rsidRDefault="00975223" w:rsidP="00975223">
      <w:pPr>
        <w:pStyle w:val="Heading2"/>
        <w:rPr>
          <w:rFonts w:ascii="Cambria" w:eastAsia="MS Mincho" w:hAnsi="Cambria"/>
          <w:i/>
          <w:iCs/>
          <w:color w:val="4F81BD"/>
          <w:sz w:val="22"/>
          <w:szCs w:val="22"/>
        </w:rPr>
      </w:pPr>
      <w:r>
        <w:rPr>
          <w:rFonts w:ascii="Cambria" w:eastAsia="MS Mincho" w:hAnsi="Cambria"/>
          <w:i/>
          <w:iCs/>
          <w:color w:val="4F81BD"/>
          <w:sz w:val="22"/>
          <w:szCs w:val="22"/>
        </w:rPr>
        <w:t>Wells Fargo Services, St Louis, MO</w:t>
      </w:r>
    </w:p>
    <w:p w14:paraId="512F5916" w14:textId="439B5F3F" w:rsidR="00975223" w:rsidRDefault="00975223" w:rsidP="00975223">
      <w:pPr>
        <w:pStyle w:val="IntenseQuote"/>
        <w:ind w:left="0" w:right="0"/>
      </w:pPr>
      <w:r>
        <w:t>QA Analyst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| </w:t>
      </w:r>
      <w:r w:rsidR="00F13F82">
        <w:t>Apr</w:t>
      </w:r>
      <w:r>
        <w:t xml:space="preserve"> 200</w:t>
      </w:r>
      <w:r w:rsidR="00F13F82">
        <w:t>5</w:t>
      </w:r>
      <w:r>
        <w:t xml:space="preserve"> – Sept 2005</w:t>
      </w:r>
    </w:p>
    <w:p w14:paraId="20797D75" w14:textId="77777777" w:rsidR="006A3BAF" w:rsidRDefault="006A3BAF" w:rsidP="006A3BA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color w:val="000000"/>
        </w:rPr>
      </w:pPr>
    </w:p>
    <w:p w14:paraId="6FCEAA86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>Participated actively in gathering the requirements and analyzing the</w:t>
      </w:r>
      <w:r w:rsidRPr="00D62E63">
        <w:rPr>
          <w:sz w:val="22"/>
          <w:szCs w:val="22"/>
          <w:shd w:val="clear" w:color="auto" w:fill="FFFFFF"/>
        </w:rPr>
        <w:t xml:space="preserve"> requirements and developed Test Cases to test the complete functionality of the applications.</w:t>
      </w:r>
    </w:p>
    <w:p w14:paraId="6670B949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  <w:shd w:val="clear" w:color="auto" w:fill="FFFFFF"/>
        </w:rPr>
        <w:t xml:space="preserve">Developed comprehensive </w:t>
      </w:r>
      <w:r w:rsidR="00D62E63">
        <w:rPr>
          <w:sz w:val="22"/>
          <w:szCs w:val="22"/>
          <w:shd w:val="clear" w:color="auto" w:fill="FFFFFF"/>
        </w:rPr>
        <w:t>t</w:t>
      </w:r>
      <w:r w:rsidRPr="00D62E63">
        <w:rPr>
          <w:sz w:val="22"/>
          <w:szCs w:val="22"/>
          <w:shd w:val="clear" w:color="auto" w:fill="FFFFFF"/>
        </w:rPr>
        <w:t xml:space="preserve">est </w:t>
      </w:r>
      <w:r w:rsidR="00D62E63">
        <w:rPr>
          <w:sz w:val="22"/>
          <w:szCs w:val="22"/>
          <w:shd w:val="clear" w:color="auto" w:fill="FFFFFF"/>
        </w:rPr>
        <w:t>p</w:t>
      </w:r>
      <w:r w:rsidRPr="00D62E63">
        <w:rPr>
          <w:sz w:val="22"/>
          <w:szCs w:val="22"/>
          <w:shd w:val="clear" w:color="auto" w:fill="FFFFFF"/>
        </w:rPr>
        <w:t xml:space="preserve">lans and contributed to annual quality goals as described in the QA </w:t>
      </w:r>
      <w:r w:rsidR="00D62E63">
        <w:rPr>
          <w:sz w:val="22"/>
          <w:szCs w:val="22"/>
          <w:shd w:val="clear" w:color="auto" w:fill="FFFFFF"/>
        </w:rPr>
        <w:t>t</w:t>
      </w:r>
      <w:r w:rsidRPr="00D62E63">
        <w:rPr>
          <w:sz w:val="22"/>
          <w:szCs w:val="22"/>
          <w:shd w:val="clear" w:color="auto" w:fill="FFFFFF"/>
        </w:rPr>
        <w:t>eam objectives.</w:t>
      </w:r>
    </w:p>
    <w:p w14:paraId="0D8100DC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  <w:shd w:val="clear" w:color="auto" w:fill="FFFFFF"/>
        </w:rPr>
        <w:t>Created Requirement Traceability Matrix</w:t>
      </w:r>
      <w:r w:rsidR="00D62E63">
        <w:rPr>
          <w:sz w:val="22"/>
          <w:szCs w:val="22"/>
          <w:shd w:val="clear" w:color="auto" w:fill="FFFFFF"/>
        </w:rPr>
        <w:t xml:space="preserve"> in </w:t>
      </w:r>
      <w:r w:rsidRPr="00D62E63">
        <w:rPr>
          <w:sz w:val="22"/>
          <w:szCs w:val="22"/>
          <w:shd w:val="clear" w:color="auto" w:fill="FFFFFF"/>
        </w:rPr>
        <w:t>excel mapping test cases with business rules.</w:t>
      </w:r>
    </w:p>
    <w:p w14:paraId="290ABB82" w14:textId="77777777" w:rsidR="006A3BAF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color w:val="000000"/>
          <w:sz w:val="22"/>
          <w:szCs w:val="22"/>
        </w:rPr>
        <w:t xml:space="preserve">Involved in understanding </w:t>
      </w:r>
      <w:r w:rsidR="00573369">
        <w:rPr>
          <w:color w:val="000000"/>
          <w:sz w:val="22"/>
          <w:szCs w:val="22"/>
        </w:rPr>
        <w:t>the b</w:t>
      </w:r>
      <w:r w:rsidRPr="00D62E63">
        <w:rPr>
          <w:color w:val="000000"/>
          <w:sz w:val="22"/>
          <w:szCs w:val="22"/>
        </w:rPr>
        <w:t xml:space="preserve">usiness </w:t>
      </w:r>
      <w:r w:rsidR="00573369">
        <w:rPr>
          <w:color w:val="000000"/>
          <w:sz w:val="22"/>
          <w:szCs w:val="22"/>
        </w:rPr>
        <w:t>p</w:t>
      </w:r>
      <w:r w:rsidRPr="00D62E63">
        <w:rPr>
          <w:color w:val="000000"/>
          <w:sz w:val="22"/>
          <w:szCs w:val="22"/>
        </w:rPr>
        <w:t xml:space="preserve">rocess and </w:t>
      </w:r>
      <w:proofErr w:type="spellStart"/>
      <w:r w:rsidRPr="00D62E63">
        <w:rPr>
          <w:color w:val="000000"/>
          <w:sz w:val="22"/>
          <w:szCs w:val="22"/>
        </w:rPr>
        <w:t>coordinat</w:t>
      </w:r>
      <w:r w:rsidR="00573369">
        <w:rPr>
          <w:color w:val="000000"/>
          <w:sz w:val="22"/>
          <w:szCs w:val="22"/>
        </w:rPr>
        <w:t>ed</w:t>
      </w:r>
      <w:r w:rsidRPr="00D62E63">
        <w:rPr>
          <w:color w:val="000000"/>
          <w:sz w:val="22"/>
          <w:szCs w:val="22"/>
        </w:rPr>
        <w:t>with</w:t>
      </w:r>
      <w:proofErr w:type="spellEnd"/>
      <w:r w:rsidR="00573369">
        <w:rPr>
          <w:color w:val="000000"/>
          <w:sz w:val="22"/>
          <w:szCs w:val="22"/>
        </w:rPr>
        <w:t xml:space="preserve"> the</w:t>
      </w:r>
      <w:r w:rsidRPr="00D62E63">
        <w:rPr>
          <w:color w:val="000000"/>
          <w:sz w:val="22"/>
          <w:szCs w:val="22"/>
        </w:rPr>
        <w:t xml:space="preserve"> </w:t>
      </w:r>
      <w:r w:rsidR="00573369">
        <w:rPr>
          <w:color w:val="000000"/>
          <w:sz w:val="22"/>
          <w:szCs w:val="22"/>
        </w:rPr>
        <w:t>b</w:t>
      </w:r>
      <w:r w:rsidRPr="00D62E63">
        <w:rPr>
          <w:color w:val="000000"/>
          <w:sz w:val="22"/>
          <w:szCs w:val="22"/>
        </w:rPr>
        <w:t xml:space="preserve">usiness-users to get specific user requirements to test the </w:t>
      </w:r>
      <w:r w:rsidR="00573369">
        <w:rPr>
          <w:color w:val="000000"/>
          <w:sz w:val="22"/>
          <w:szCs w:val="22"/>
        </w:rPr>
        <w:t>d</w:t>
      </w:r>
      <w:r w:rsidRPr="00D62E63">
        <w:rPr>
          <w:color w:val="000000"/>
          <w:sz w:val="22"/>
          <w:szCs w:val="22"/>
        </w:rPr>
        <w:t xml:space="preserve">ata </w:t>
      </w:r>
      <w:r w:rsidR="00573369">
        <w:rPr>
          <w:color w:val="000000"/>
          <w:sz w:val="22"/>
          <w:szCs w:val="22"/>
        </w:rPr>
        <w:t>m</w:t>
      </w:r>
      <w:r w:rsidRPr="00D62E63">
        <w:rPr>
          <w:color w:val="000000"/>
          <w:sz w:val="22"/>
          <w:szCs w:val="22"/>
        </w:rPr>
        <w:t>arts.</w:t>
      </w:r>
    </w:p>
    <w:p w14:paraId="1BC83DED" w14:textId="77777777" w:rsidR="00286759" w:rsidRDefault="00286759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286759">
        <w:rPr>
          <w:color w:val="000000"/>
          <w:sz w:val="22"/>
          <w:szCs w:val="22"/>
        </w:rPr>
        <w:t>Conducted Functional, Regression, Integration and UAT Testing.</w:t>
      </w:r>
    </w:p>
    <w:p w14:paraId="6BFC5C73" w14:textId="77777777" w:rsidR="00286759" w:rsidRPr="00D62E63" w:rsidRDefault="00286759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286759">
        <w:rPr>
          <w:color w:val="000000"/>
          <w:sz w:val="22"/>
          <w:szCs w:val="22"/>
        </w:rPr>
        <w:t>Created UAT documentation and conducted presentations for the end users.</w:t>
      </w:r>
    </w:p>
    <w:p w14:paraId="4B73A030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  <w:shd w:val="clear" w:color="auto" w:fill="FFFFFF"/>
        </w:rPr>
        <w:t xml:space="preserve">Worked with </w:t>
      </w:r>
      <w:r w:rsidR="00573369">
        <w:rPr>
          <w:sz w:val="22"/>
          <w:szCs w:val="22"/>
          <w:shd w:val="clear" w:color="auto" w:fill="FFFFFF"/>
        </w:rPr>
        <w:t>the Q</w:t>
      </w:r>
      <w:r w:rsidRPr="00D62E63">
        <w:rPr>
          <w:sz w:val="22"/>
          <w:szCs w:val="22"/>
          <w:shd w:val="clear" w:color="auto" w:fill="FFFFFF"/>
        </w:rPr>
        <w:t xml:space="preserve">A </w:t>
      </w:r>
      <w:r w:rsidR="00573369">
        <w:rPr>
          <w:sz w:val="22"/>
          <w:szCs w:val="22"/>
          <w:shd w:val="clear" w:color="auto" w:fill="FFFFFF"/>
        </w:rPr>
        <w:t>m</w:t>
      </w:r>
      <w:r w:rsidRPr="00D62E63">
        <w:rPr>
          <w:sz w:val="22"/>
          <w:szCs w:val="22"/>
          <w:shd w:val="clear" w:color="auto" w:fill="FFFFFF"/>
        </w:rPr>
        <w:t xml:space="preserve">anagers and </w:t>
      </w:r>
      <w:r w:rsidR="00573369">
        <w:rPr>
          <w:sz w:val="22"/>
          <w:szCs w:val="22"/>
          <w:shd w:val="clear" w:color="auto" w:fill="FFFFFF"/>
        </w:rPr>
        <w:t>p</w:t>
      </w:r>
      <w:r w:rsidRPr="00D62E63">
        <w:rPr>
          <w:sz w:val="22"/>
          <w:szCs w:val="22"/>
          <w:shd w:val="clear" w:color="auto" w:fill="FFFFFF"/>
        </w:rPr>
        <w:t xml:space="preserve">roject </w:t>
      </w:r>
      <w:r w:rsidR="00573369">
        <w:rPr>
          <w:sz w:val="22"/>
          <w:szCs w:val="22"/>
          <w:shd w:val="clear" w:color="auto" w:fill="FFFFFF"/>
        </w:rPr>
        <w:t>m</w:t>
      </w:r>
      <w:r w:rsidRPr="00D62E63">
        <w:rPr>
          <w:sz w:val="22"/>
          <w:szCs w:val="22"/>
          <w:shd w:val="clear" w:color="auto" w:fill="FFFFFF"/>
        </w:rPr>
        <w:t>anagers on testing team assignments.</w:t>
      </w:r>
    </w:p>
    <w:p w14:paraId="2DD52762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  <w:shd w:val="clear" w:color="auto" w:fill="FFFFFF"/>
        </w:rPr>
        <w:t xml:space="preserve">Tested data </w:t>
      </w:r>
      <w:r w:rsidR="00573369">
        <w:rPr>
          <w:sz w:val="22"/>
          <w:szCs w:val="22"/>
          <w:shd w:val="clear" w:color="auto" w:fill="FFFFFF"/>
        </w:rPr>
        <w:t>e</w:t>
      </w:r>
      <w:r w:rsidRPr="00D62E63">
        <w:rPr>
          <w:sz w:val="22"/>
          <w:szCs w:val="22"/>
          <w:shd w:val="clear" w:color="auto" w:fill="FFFFFF"/>
        </w:rPr>
        <w:t>xtracted from Oracle, IBM DB2 Mainframe and loaded them into Teradata target database using Informatica ETL Tool</w:t>
      </w:r>
      <w:r w:rsidR="00573369">
        <w:rPr>
          <w:sz w:val="22"/>
          <w:szCs w:val="22"/>
          <w:shd w:val="clear" w:color="auto" w:fill="FFFFFF"/>
        </w:rPr>
        <w:t>s</w:t>
      </w:r>
      <w:r w:rsidRPr="00D62E63">
        <w:rPr>
          <w:sz w:val="22"/>
          <w:szCs w:val="22"/>
          <w:shd w:val="clear" w:color="auto" w:fill="FFFFFF"/>
        </w:rPr>
        <w:t>.</w:t>
      </w:r>
    </w:p>
    <w:p w14:paraId="65549B30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  <w:shd w:val="clear" w:color="auto" w:fill="FFFFFF"/>
        </w:rPr>
        <w:t xml:space="preserve">Created and executed SQL queries to perform </w:t>
      </w:r>
      <w:r w:rsidR="00573369">
        <w:rPr>
          <w:sz w:val="22"/>
          <w:szCs w:val="22"/>
          <w:shd w:val="clear" w:color="auto" w:fill="FFFFFF"/>
        </w:rPr>
        <w:t>d</w:t>
      </w:r>
      <w:r w:rsidRPr="00D62E63">
        <w:rPr>
          <w:sz w:val="22"/>
          <w:szCs w:val="22"/>
          <w:shd w:val="clear" w:color="auto" w:fill="FFFFFF"/>
        </w:rPr>
        <w:t xml:space="preserve">ata </w:t>
      </w:r>
      <w:r w:rsidR="00573369">
        <w:rPr>
          <w:sz w:val="22"/>
          <w:szCs w:val="22"/>
          <w:shd w:val="clear" w:color="auto" w:fill="FFFFFF"/>
        </w:rPr>
        <w:t>i</w:t>
      </w:r>
      <w:r w:rsidRPr="00D62E63">
        <w:rPr>
          <w:sz w:val="22"/>
          <w:szCs w:val="22"/>
          <w:shd w:val="clear" w:color="auto" w:fill="FFFFFF"/>
        </w:rPr>
        <w:t>ntegrity testing on different databases.</w:t>
      </w:r>
    </w:p>
    <w:p w14:paraId="79D2704D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  <w:shd w:val="clear" w:color="auto" w:fill="FFFFFF"/>
        </w:rPr>
        <w:t xml:space="preserve">Documented the </w:t>
      </w:r>
      <w:r w:rsidR="00573369">
        <w:rPr>
          <w:sz w:val="22"/>
          <w:szCs w:val="22"/>
          <w:shd w:val="clear" w:color="auto" w:fill="FFFFFF"/>
        </w:rPr>
        <w:t>t</w:t>
      </w:r>
      <w:r w:rsidRPr="00D62E63">
        <w:rPr>
          <w:sz w:val="22"/>
          <w:szCs w:val="22"/>
          <w:shd w:val="clear" w:color="auto" w:fill="FFFFFF"/>
        </w:rPr>
        <w:t xml:space="preserve">est </w:t>
      </w:r>
      <w:r w:rsidR="00573369">
        <w:rPr>
          <w:sz w:val="22"/>
          <w:szCs w:val="22"/>
          <w:shd w:val="clear" w:color="auto" w:fill="FFFFFF"/>
        </w:rPr>
        <w:t>r</w:t>
      </w:r>
      <w:r w:rsidRPr="00D62E63">
        <w:rPr>
          <w:sz w:val="22"/>
          <w:szCs w:val="22"/>
          <w:shd w:val="clear" w:color="auto" w:fill="FFFFFF"/>
        </w:rPr>
        <w:t xml:space="preserve">esults and reported the </w:t>
      </w:r>
      <w:r w:rsidR="00573369">
        <w:rPr>
          <w:sz w:val="22"/>
          <w:szCs w:val="22"/>
          <w:shd w:val="clear" w:color="auto" w:fill="FFFFFF"/>
        </w:rPr>
        <w:t>d</w:t>
      </w:r>
      <w:r w:rsidRPr="00D62E63">
        <w:rPr>
          <w:sz w:val="22"/>
          <w:szCs w:val="22"/>
          <w:shd w:val="clear" w:color="auto" w:fill="FFFFFF"/>
        </w:rPr>
        <w:t xml:space="preserve">efects to </w:t>
      </w:r>
      <w:r w:rsidR="00573369">
        <w:rPr>
          <w:sz w:val="22"/>
          <w:szCs w:val="22"/>
          <w:shd w:val="clear" w:color="auto" w:fill="FFFFFF"/>
        </w:rPr>
        <w:t>the d</w:t>
      </w:r>
      <w:r w:rsidRPr="00D62E63">
        <w:rPr>
          <w:sz w:val="22"/>
          <w:szCs w:val="22"/>
          <w:shd w:val="clear" w:color="auto" w:fill="FFFFFF"/>
        </w:rPr>
        <w:t xml:space="preserve">ata </w:t>
      </w:r>
      <w:r w:rsidR="00573369">
        <w:rPr>
          <w:sz w:val="22"/>
          <w:szCs w:val="22"/>
          <w:shd w:val="clear" w:color="auto" w:fill="FFFFFF"/>
        </w:rPr>
        <w:t>a</w:t>
      </w:r>
      <w:r w:rsidRPr="00D62E63">
        <w:rPr>
          <w:sz w:val="22"/>
          <w:szCs w:val="22"/>
          <w:shd w:val="clear" w:color="auto" w:fill="FFFFFF"/>
        </w:rPr>
        <w:t xml:space="preserve">nalyst’s and ETL </w:t>
      </w:r>
      <w:r w:rsidR="00573369">
        <w:rPr>
          <w:sz w:val="22"/>
          <w:szCs w:val="22"/>
          <w:shd w:val="clear" w:color="auto" w:fill="FFFFFF"/>
        </w:rPr>
        <w:t>d</w:t>
      </w:r>
      <w:r w:rsidRPr="00D62E63">
        <w:rPr>
          <w:sz w:val="22"/>
          <w:szCs w:val="22"/>
          <w:shd w:val="clear" w:color="auto" w:fill="FFFFFF"/>
        </w:rPr>
        <w:t>evelopers.</w:t>
      </w:r>
    </w:p>
    <w:p w14:paraId="192B4172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  <w:shd w:val="clear" w:color="auto" w:fill="FFFFFF"/>
        </w:rPr>
        <w:t>Sound knowledge of data-warehouse development using</w:t>
      </w:r>
      <w:r w:rsidR="00573369">
        <w:rPr>
          <w:sz w:val="22"/>
          <w:szCs w:val="22"/>
          <w:shd w:val="clear" w:color="auto" w:fill="FFFFFF"/>
        </w:rPr>
        <w:t>, d</w:t>
      </w:r>
      <w:r w:rsidRPr="00D62E63">
        <w:rPr>
          <w:sz w:val="22"/>
          <w:szCs w:val="22"/>
          <w:shd w:val="clear" w:color="auto" w:fill="FFFFFF"/>
        </w:rPr>
        <w:t>ata warehouse ETL (extract</w:t>
      </w:r>
      <w:r w:rsidR="00573369">
        <w:rPr>
          <w:sz w:val="22"/>
          <w:szCs w:val="22"/>
          <w:shd w:val="clear" w:color="auto" w:fill="FFFFFF"/>
        </w:rPr>
        <w:t>/</w:t>
      </w:r>
      <w:r w:rsidRPr="00D62E63">
        <w:rPr>
          <w:sz w:val="22"/>
          <w:szCs w:val="22"/>
          <w:shd w:val="clear" w:color="auto" w:fill="FFFFFF"/>
        </w:rPr>
        <w:t>transform</w:t>
      </w:r>
      <w:r w:rsidR="00573369">
        <w:rPr>
          <w:sz w:val="22"/>
          <w:szCs w:val="22"/>
          <w:shd w:val="clear" w:color="auto" w:fill="FFFFFF"/>
        </w:rPr>
        <w:t xml:space="preserve">/ </w:t>
      </w:r>
      <w:r w:rsidRPr="00D62E63">
        <w:rPr>
          <w:sz w:val="22"/>
          <w:szCs w:val="22"/>
          <w:shd w:val="clear" w:color="auto" w:fill="FFFFFF"/>
        </w:rPr>
        <w:t>load) Informatica Power Center Tool</w:t>
      </w:r>
      <w:r w:rsidR="00573369">
        <w:rPr>
          <w:sz w:val="22"/>
          <w:szCs w:val="22"/>
          <w:shd w:val="clear" w:color="auto" w:fill="FFFFFF"/>
        </w:rPr>
        <w:t>s</w:t>
      </w:r>
      <w:r w:rsidRPr="00D62E63">
        <w:rPr>
          <w:sz w:val="22"/>
          <w:szCs w:val="22"/>
          <w:shd w:val="clear" w:color="auto" w:fill="FFFFFF"/>
        </w:rPr>
        <w:t>.</w:t>
      </w:r>
    </w:p>
    <w:p w14:paraId="2B7A757A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  <w:shd w:val="clear" w:color="auto" w:fill="FFFFFF"/>
        </w:rPr>
        <w:t>Performed functional testing using QTP and created functions using VB script in QTP.</w:t>
      </w:r>
    </w:p>
    <w:p w14:paraId="13F9929A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  <w:shd w:val="clear" w:color="auto" w:fill="FFFFFF"/>
        </w:rPr>
        <w:t>Implemented Hybrid QTP Framework.</w:t>
      </w:r>
    </w:p>
    <w:p w14:paraId="6879EA25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  <w:shd w:val="clear" w:color="auto" w:fill="FFFFFF"/>
        </w:rPr>
        <w:t>Involved and responsible for creating weekly status reports regarding the progress of</w:t>
      </w:r>
      <w:r w:rsidR="00573369">
        <w:rPr>
          <w:sz w:val="22"/>
          <w:szCs w:val="22"/>
          <w:shd w:val="clear" w:color="auto" w:fill="FFFFFF"/>
        </w:rPr>
        <w:t xml:space="preserve"> the</w:t>
      </w:r>
      <w:r w:rsidRPr="00D62E63">
        <w:rPr>
          <w:sz w:val="22"/>
          <w:szCs w:val="22"/>
          <w:shd w:val="clear" w:color="auto" w:fill="FFFFFF"/>
        </w:rPr>
        <w:t xml:space="preserve"> testing process</w:t>
      </w:r>
      <w:r w:rsidR="00573369">
        <w:rPr>
          <w:sz w:val="22"/>
          <w:szCs w:val="22"/>
          <w:shd w:val="clear" w:color="auto" w:fill="FFFFFF"/>
        </w:rPr>
        <w:t>.</w:t>
      </w:r>
    </w:p>
    <w:p w14:paraId="2818833B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  <w:shd w:val="clear" w:color="auto" w:fill="FFFFFF"/>
        </w:rPr>
        <w:t xml:space="preserve">Used </w:t>
      </w:r>
      <w:r w:rsidR="00573369">
        <w:rPr>
          <w:sz w:val="22"/>
          <w:szCs w:val="22"/>
          <w:shd w:val="clear" w:color="auto" w:fill="FFFFFF"/>
        </w:rPr>
        <w:t>the q</w:t>
      </w:r>
      <w:r w:rsidRPr="00D62E63">
        <w:rPr>
          <w:sz w:val="22"/>
          <w:szCs w:val="22"/>
          <w:shd w:val="clear" w:color="auto" w:fill="FFFFFF"/>
        </w:rPr>
        <w:t xml:space="preserve">uality </w:t>
      </w:r>
      <w:r w:rsidR="00573369">
        <w:rPr>
          <w:sz w:val="22"/>
          <w:szCs w:val="22"/>
          <w:shd w:val="clear" w:color="auto" w:fill="FFFFFF"/>
        </w:rPr>
        <w:t>c</w:t>
      </w:r>
      <w:r w:rsidRPr="00D62E63">
        <w:rPr>
          <w:sz w:val="22"/>
          <w:szCs w:val="22"/>
          <w:shd w:val="clear" w:color="auto" w:fill="FFFFFF"/>
        </w:rPr>
        <w:t xml:space="preserve">enter for </w:t>
      </w:r>
      <w:r w:rsidR="00573369">
        <w:rPr>
          <w:sz w:val="22"/>
          <w:szCs w:val="22"/>
          <w:shd w:val="clear" w:color="auto" w:fill="FFFFFF"/>
        </w:rPr>
        <w:t>de</w:t>
      </w:r>
      <w:r w:rsidRPr="00D62E63">
        <w:rPr>
          <w:sz w:val="22"/>
          <w:szCs w:val="22"/>
          <w:shd w:val="clear" w:color="auto" w:fill="FFFFFF"/>
        </w:rPr>
        <w:t xml:space="preserve">fect </w:t>
      </w:r>
      <w:r w:rsidR="00573369">
        <w:rPr>
          <w:sz w:val="22"/>
          <w:szCs w:val="22"/>
          <w:shd w:val="clear" w:color="auto" w:fill="FFFFFF"/>
        </w:rPr>
        <w:t>tr</w:t>
      </w:r>
      <w:r w:rsidRPr="00D62E63">
        <w:rPr>
          <w:sz w:val="22"/>
          <w:szCs w:val="22"/>
          <w:shd w:val="clear" w:color="auto" w:fill="FFFFFF"/>
        </w:rPr>
        <w:t xml:space="preserve">acking and for logging, evaluating and reporting </w:t>
      </w:r>
      <w:r w:rsidR="00573369">
        <w:rPr>
          <w:sz w:val="22"/>
          <w:szCs w:val="22"/>
          <w:shd w:val="clear" w:color="auto" w:fill="FFFFFF"/>
        </w:rPr>
        <w:t>d</w:t>
      </w:r>
      <w:r w:rsidRPr="00D62E63">
        <w:rPr>
          <w:sz w:val="22"/>
          <w:szCs w:val="22"/>
          <w:shd w:val="clear" w:color="auto" w:fill="FFFFFF"/>
        </w:rPr>
        <w:t>efects.</w:t>
      </w:r>
    </w:p>
    <w:p w14:paraId="4F6F3697" w14:textId="77777777" w:rsidR="006A3BAF" w:rsidRPr="00D62E63" w:rsidRDefault="006A3BAF" w:rsidP="00D62E63">
      <w:pPr>
        <w:pStyle w:val="NoSpacing"/>
        <w:numPr>
          <w:ilvl w:val="0"/>
          <w:numId w:val="25"/>
        </w:numPr>
        <w:rPr>
          <w:color w:val="000000"/>
          <w:sz w:val="22"/>
          <w:szCs w:val="22"/>
        </w:rPr>
      </w:pPr>
      <w:r w:rsidRPr="00D62E63">
        <w:rPr>
          <w:sz w:val="22"/>
          <w:szCs w:val="22"/>
          <w:shd w:val="clear" w:color="auto" w:fill="FFFFFF"/>
        </w:rPr>
        <w:t>Worked closely with the team</w:t>
      </w:r>
      <w:r w:rsidR="00573369">
        <w:rPr>
          <w:sz w:val="22"/>
          <w:szCs w:val="22"/>
          <w:shd w:val="clear" w:color="auto" w:fill="FFFFFF"/>
        </w:rPr>
        <w:t>s</w:t>
      </w:r>
      <w:r w:rsidRPr="00D62E63">
        <w:rPr>
          <w:sz w:val="22"/>
          <w:szCs w:val="22"/>
          <w:shd w:val="clear" w:color="auto" w:fill="FFFFFF"/>
        </w:rPr>
        <w:t xml:space="preserve"> to discuss the design and testing aspects of the applications to design the test plans.</w:t>
      </w:r>
    </w:p>
    <w:p w14:paraId="788E159F" w14:textId="77777777" w:rsidR="006A3BAF" w:rsidRPr="00D62E63" w:rsidRDefault="006A3BAF" w:rsidP="00D62E63">
      <w:pPr>
        <w:pStyle w:val="NoSpacing"/>
        <w:rPr>
          <w:color w:val="000000"/>
          <w:sz w:val="22"/>
          <w:szCs w:val="22"/>
        </w:rPr>
      </w:pPr>
    </w:p>
    <w:p w14:paraId="7DE05BA3" w14:textId="77777777" w:rsidR="006A3BAF" w:rsidRPr="00573369" w:rsidRDefault="00570AE2" w:rsidP="00573369">
      <w:pPr>
        <w:pStyle w:val="NoSpacing"/>
        <w:rPr>
          <w:sz w:val="22"/>
          <w:szCs w:val="22"/>
        </w:rPr>
      </w:pPr>
      <w:r w:rsidRPr="00570AE2">
        <w:rPr>
          <w:rFonts w:ascii="Cambria" w:eastAsia="MS Mincho" w:hAnsi="Cambria"/>
          <w:b/>
          <w:bCs/>
          <w:i/>
          <w:iCs/>
          <w:color w:val="4F81BD"/>
          <w:sz w:val="22"/>
          <w:szCs w:val="22"/>
          <w:u w:val="single"/>
        </w:rPr>
        <w:t>Tools/Technology:</w:t>
      </w:r>
      <w:r w:rsidR="006A3BAF" w:rsidRPr="00573369">
        <w:rPr>
          <w:sz w:val="22"/>
          <w:szCs w:val="22"/>
        </w:rPr>
        <w:t xml:space="preserve"> Informatica 8.0, Windows 2000, Clear Case, IBM AIX 5.1, Unix shell scripting, DB2 UDB, Oracle 8i, </w:t>
      </w:r>
      <w:proofErr w:type="spellStart"/>
      <w:r w:rsidR="006A3BAF" w:rsidRPr="00573369">
        <w:rPr>
          <w:sz w:val="22"/>
          <w:szCs w:val="22"/>
        </w:rPr>
        <w:t>TerraData</w:t>
      </w:r>
      <w:proofErr w:type="spellEnd"/>
      <w:r w:rsidR="006A3BAF" w:rsidRPr="00573369">
        <w:rPr>
          <w:sz w:val="22"/>
          <w:szCs w:val="22"/>
        </w:rPr>
        <w:t>, SQL *Loader, PL/SQL, Business Objects, ASP.net, Visual Studio 2003. Framework 1.0.</w:t>
      </w:r>
    </w:p>
    <w:p w14:paraId="23286531" w14:textId="77777777" w:rsidR="00B5294D" w:rsidRDefault="00B5294D" w:rsidP="00573369">
      <w:pPr>
        <w:pStyle w:val="NoSpacing"/>
        <w:rPr>
          <w:b/>
          <w:sz w:val="22"/>
          <w:szCs w:val="22"/>
        </w:rPr>
      </w:pPr>
    </w:p>
    <w:p w14:paraId="5FBECEB5" w14:textId="77777777" w:rsidR="00212D14" w:rsidRPr="005B0517" w:rsidRDefault="00212D14" w:rsidP="00212D14">
      <w:pPr>
        <w:pStyle w:val="Heading2"/>
        <w:rPr>
          <w:rFonts w:ascii="Cambria" w:eastAsia="MS Mincho" w:hAnsi="Cambria"/>
          <w:i/>
          <w:iCs/>
          <w:color w:val="4F81BD"/>
          <w:sz w:val="22"/>
          <w:szCs w:val="22"/>
        </w:rPr>
      </w:pPr>
      <w:r>
        <w:rPr>
          <w:rFonts w:ascii="Cambria" w:eastAsia="MS Mincho" w:hAnsi="Cambria"/>
          <w:i/>
          <w:iCs/>
          <w:color w:val="4F81BD"/>
          <w:sz w:val="22"/>
          <w:szCs w:val="22"/>
        </w:rPr>
        <w:t>United Health Care, Hartford, CT</w:t>
      </w:r>
    </w:p>
    <w:p w14:paraId="360CE1A7" w14:textId="64EED402" w:rsidR="00212D14" w:rsidRDefault="00212D14" w:rsidP="00212D14">
      <w:pPr>
        <w:pStyle w:val="IntenseQuote"/>
        <w:ind w:left="0" w:right="0"/>
      </w:pPr>
      <w:r>
        <w:t>ETL Developer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| Jan 200</w:t>
      </w:r>
      <w:r w:rsidR="00F13F82">
        <w:t>4</w:t>
      </w:r>
      <w:r>
        <w:t xml:space="preserve"> – </w:t>
      </w:r>
      <w:r w:rsidR="00F13F82">
        <w:t>Jan</w:t>
      </w:r>
      <w:r>
        <w:t xml:space="preserve"> 200</w:t>
      </w:r>
      <w:r w:rsidR="00F13F82">
        <w:t>5</w:t>
      </w:r>
    </w:p>
    <w:p w14:paraId="27398CBA" w14:textId="77777777" w:rsidR="00D15146" w:rsidRPr="00573369" w:rsidRDefault="00D15146" w:rsidP="00573369">
      <w:pPr>
        <w:pStyle w:val="NoSpacing"/>
        <w:rPr>
          <w:b/>
          <w:sz w:val="22"/>
          <w:szCs w:val="22"/>
        </w:rPr>
      </w:pPr>
      <w:r w:rsidRPr="00573369">
        <w:rPr>
          <w:b/>
          <w:sz w:val="22"/>
          <w:szCs w:val="22"/>
        </w:rPr>
        <w:tab/>
        <w:t xml:space="preserve"> </w:t>
      </w:r>
      <w:r w:rsidRPr="00573369">
        <w:rPr>
          <w:b/>
          <w:sz w:val="22"/>
          <w:szCs w:val="22"/>
        </w:rPr>
        <w:tab/>
      </w:r>
    </w:p>
    <w:p w14:paraId="65D872DE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Involved in designing and development </w:t>
      </w:r>
      <w:r w:rsidR="00573369">
        <w:rPr>
          <w:sz w:val="22"/>
          <w:szCs w:val="22"/>
        </w:rPr>
        <w:t>the</w:t>
      </w:r>
      <w:r w:rsidRPr="00573369">
        <w:rPr>
          <w:sz w:val="22"/>
          <w:szCs w:val="22"/>
        </w:rPr>
        <w:t xml:space="preserve"> data warehouse environment</w:t>
      </w:r>
      <w:r w:rsidR="00573369">
        <w:rPr>
          <w:sz w:val="22"/>
          <w:szCs w:val="22"/>
        </w:rPr>
        <w:t>s.</w:t>
      </w:r>
    </w:p>
    <w:p w14:paraId="3BBB8A70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Involved in logical </w:t>
      </w:r>
      <w:proofErr w:type="spellStart"/>
      <w:r w:rsidR="00573369">
        <w:rPr>
          <w:sz w:val="22"/>
          <w:szCs w:val="22"/>
        </w:rPr>
        <w:t>and</w:t>
      </w:r>
      <w:r w:rsidRPr="00573369">
        <w:rPr>
          <w:sz w:val="22"/>
          <w:szCs w:val="22"/>
        </w:rPr>
        <w:t>physical</w:t>
      </w:r>
      <w:proofErr w:type="spellEnd"/>
      <w:r w:rsidRPr="00573369">
        <w:rPr>
          <w:sz w:val="22"/>
          <w:szCs w:val="22"/>
        </w:rPr>
        <w:t xml:space="preserve"> modeling as per</w:t>
      </w:r>
      <w:r w:rsidR="00573369">
        <w:rPr>
          <w:sz w:val="22"/>
          <w:szCs w:val="22"/>
        </w:rPr>
        <w:t xml:space="preserve"> the</w:t>
      </w:r>
      <w:r w:rsidRPr="00573369">
        <w:rPr>
          <w:sz w:val="22"/>
          <w:szCs w:val="22"/>
        </w:rPr>
        <w:t xml:space="preserve"> business requirements</w:t>
      </w:r>
      <w:r w:rsidR="00573369">
        <w:rPr>
          <w:sz w:val="22"/>
          <w:szCs w:val="22"/>
        </w:rPr>
        <w:t>.</w:t>
      </w:r>
    </w:p>
    <w:p w14:paraId="24BAB1B9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Implemented </w:t>
      </w:r>
      <w:r w:rsidR="00573369">
        <w:rPr>
          <w:sz w:val="22"/>
          <w:szCs w:val="22"/>
        </w:rPr>
        <w:t>S</w:t>
      </w:r>
      <w:r w:rsidRPr="00573369">
        <w:rPr>
          <w:sz w:val="22"/>
          <w:szCs w:val="22"/>
        </w:rPr>
        <w:t xml:space="preserve">tar </w:t>
      </w:r>
      <w:r w:rsidR="00573369">
        <w:rPr>
          <w:sz w:val="22"/>
          <w:szCs w:val="22"/>
        </w:rPr>
        <w:t>S</w:t>
      </w:r>
      <w:r w:rsidRPr="00573369">
        <w:rPr>
          <w:sz w:val="22"/>
          <w:szCs w:val="22"/>
        </w:rPr>
        <w:t xml:space="preserve">chema and </w:t>
      </w:r>
      <w:r w:rsidR="00573369">
        <w:rPr>
          <w:sz w:val="22"/>
          <w:szCs w:val="22"/>
        </w:rPr>
        <w:t>S</w:t>
      </w:r>
      <w:r w:rsidRPr="00573369">
        <w:rPr>
          <w:sz w:val="22"/>
          <w:szCs w:val="22"/>
        </w:rPr>
        <w:t xml:space="preserve">now </w:t>
      </w:r>
      <w:r w:rsidR="00573369">
        <w:rPr>
          <w:sz w:val="22"/>
          <w:szCs w:val="22"/>
        </w:rPr>
        <w:t>F</w:t>
      </w:r>
      <w:r w:rsidRPr="00573369">
        <w:rPr>
          <w:sz w:val="22"/>
          <w:szCs w:val="22"/>
        </w:rPr>
        <w:t xml:space="preserve">lake </w:t>
      </w:r>
      <w:r w:rsidR="00573369">
        <w:rPr>
          <w:sz w:val="22"/>
          <w:szCs w:val="22"/>
        </w:rPr>
        <w:t>S</w:t>
      </w:r>
      <w:r w:rsidRPr="00573369">
        <w:rPr>
          <w:sz w:val="22"/>
          <w:szCs w:val="22"/>
        </w:rPr>
        <w:t>chema for the data warehouse</w:t>
      </w:r>
      <w:r w:rsidR="00573369">
        <w:rPr>
          <w:sz w:val="22"/>
          <w:szCs w:val="22"/>
        </w:rPr>
        <w:t>.</w:t>
      </w:r>
    </w:p>
    <w:p w14:paraId="2940C12D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Used </w:t>
      </w:r>
      <w:proofErr w:type="spellStart"/>
      <w:r w:rsidR="00573369">
        <w:rPr>
          <w:sz w:val="22"/>
          <w:szCs w:val="22"/>
        </w:rPr>
        <w:t>d</w:t>
      </w:r>
      <w:r w:rsidRPr="00573369">
        <w:rPr>
          <w:sz w:val="22"/>
          <w:szCs w:val="22"/>
        </w:rPr>
        <w:t>atastage</w:t>
      </w:r>
      <w:proofErr w:type="spellEnd"/>
      <w:r w:rsidRPr="00573369">
        <w:rPr>
          <w:sz w:val="22"/>
          <w:szCs w:val="22"/>
        </w:rPr>
        <w:t xml:space="preserve"> </w:t>
      </w:r>
      <w:r w:rsidR="00573369">
        <w:rPr>
          <w:sz w:val="22"/>
          <w:szCs w:val="22"/>
        </w:rPr>
        <w:t>m</w:t>
      </w:r>
      <w:r w:rsidRPr="00573369">
        <w:rPr>
          <w:sz w:val="22"/>
          <w:szCs w:val="22"/>
        </w:rPr>
        <w:t>anager to import, create</w:t>
      </w:r>
      <w:r w:rsidR="00573369">
        <w:rPr>
          <w:sz w:val="22"/>
          <w:szCs w:val="22"/>
        </w:rPr>
        <w:t>d</w:t>
      </w:r>
      <w:r w:rsidRPr="00573369">
        <w:rPr>
          <w:sz w:val="22"/>
          <w:szCs w:val="22"/>
        </w:rPr>
        <w:t xml:space="preserve"> and edit</w:t>
      </w:r>
      <w:r w:rsidR="00573369">
        <w:rPr>
          <w:sz w:val="22"/>
          <w:szCs w:val="22"/>
        </w:rPr>
        <w:t>ed</w:t>
      </w:r>
      <w:r w:rsidRPr="00573369">
        <w:rPr>
          <w:sz w:val="22"/>
          <w:szCs w:val="22"/>
        </w:rPr>
        <w:t xml:space="preserve"> the metadata</w:t>
      </w:r>
      <w:r w:rsidR="00573369">
        <w:rPr>
          <w:sz w:val="22"/>
          <w:szCs w:val="22"/>
        </w:rPr>
        <w:t>.</w:t>
      </w:r>
    </w:p>
    <w:p w14:paraId="343FB351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lastRenderedPageBreak/>
        <w:t xml:space="preserve">Used </w:t>
      </w:r>
      <w:r w:rsidR="00573369">
        <w:rPr>
          <w:sz w:val="22"/>
          <w:szCs w:val="22"/>
        </w:rPr>
        <w:t xml:space="preserve">the </w:t>
      </w:r>
      <w:proofErr w:type="spellStart"/>
      <w:r w:rsidR="00573369">
        <w:rPr>
          <w:sz w:val="22"/>
          <w:szCs w:val="22"/>
        </w:rPr>
        <w:t>d</w:t>
      </w:r>
      <w:r w:rsidRPr="00573369">
        <w:rPr>
          <w:sz w:val="22"/>
          <w:szCs w:val="22"/>
        </w:rPr>
        <w:t>atastage</w:t>
      </w:r>
      <w:proofErr w:type="spellEnd"/>
      <w:r w:rsidRPr="00573369">
        <w:rPr>
          <w:sz w:val="22"/>
          <w:szCs w:val="22"/>
        </w:rPr>
        <w:t xml:space="preserve"> </w:t>
      </w:r>
      <w:r w:rsidR="00573369">
        <w:rPr>
          <w:sz w:val="22"/>
          <w:szCs w:val="22"/>
        </w:rPr>
        <w:t>a</w:t>
      </w:r>
      <w:r w:rsidRPr="00573369">
        <w:rPr>
          <w:sz w:val="22"/>
          <w:szCs w:val="22"/>
        </w:rPr>
        <w:t>dministrator for managing the users and privileges</w:t>
      </w:r>
      <w:r w:rsidR="00573369">
        <w:rPr>
          <w:sz w:val="22"/>
          <w:szCs w:val="22"/>
        </w:rPr>
        <w:t>.</w:t>
      </w:r>
    </w:p>
    <w:p w14:paraId="0ACEE759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Translated </w:t>
      </w:r>
      <w:r w:rsidR="00573369">
        <w:rPr>
          <w:sz w:val="22"/>
          <w:szCs w:val="22"/>
        </w:rPr>
        <w:t>the b</w:t>
      </w:r>
      <w:r w:rsidRPr="00573369">
        <w:rPr>
          <w:sz w:val="22"/>
          <w:szCs w:val="22"/>
        </w:rPr>
        <w:t xml:space="preserve">usiness processes into </w:t>
      </w:r>
      <w:proofErr w:type="spellStart"/>
      <w:r w:rsidR="00573369">
        <w:rPr>
          <w:sz w:val="22"/>
          <w:szCs w:val="22"/>
        </w:rPr>
        <w:t>d</w:t>
      </w:r>
      <w:r w:rsidRPr="00573369">
        <w:rPr>
          <w:sz w:val="22"/>
          <w:szCs w:val="22"/>
        </w:rPr>
        <w:t>atastage</w:t>
      </w:r>
      <w:proofErr w:type="spellEnd"/>
      <w:r w:rsidRPr="00573369">
        <w:rPr>
          <w:sz w:val="22"/>
          <w:szCs w:val="22"/>
        </w:rPr>
        <w:t xml:space="preserve"> jobs for building </w:t>
      </w:r>
      <w:r w:rsidR="00573369">
        <w:rPr>
          <w:sz w:val="22"/>
          <w:szCs w:val="22"/>
        </w:rPr>
        <w:t>d</w:t>
      </w:r>
      <w:r w:rsidRPr="00573369">
        <w:rPr>
          <w:sz w:val="22"/>
          <w:szCs w:val="22"/>
        </w:rPr>
        <w:t>ata marts</w:t>
      </w:r>
      <w:r w:rsidR="00573369">
        <w:rPr>
          <w:sz w:val="22"/>
          <w:szCs w:val="22"/>
        </w:rPr>
        <w:t>.</w:t>
      </w:r>
    </w:p>
    <w:p w14:paraId="3E8DE84C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>Us</w:t>
      </w:r>
      <w:r w:rsidR="00573369">
        <w:rPr>
          <w:sz w:val="22"/>
          <w:szCs w:val="22"/>
        </w:rPr>
        <w:t xml:space="preserve">ed </w:t>
      </w:r>
      <w:proofErr w:type="spellStart"/>
      <w:r w:rsidR="00573369">
        <w:rPr>
          <w:sz w:val="22"/>
          <w:szCs w:val="22"/>
        </w:rPr>
        <w:t>d</w:t>
      </w:r>
      <w:r w:rsidRPr="00573369">
        <w:rPr>
          <w:sz w:val="22"/>
          <w:szCs w:val="22"/>
        </w:rPr>
        <w:t>ata</w:t>
      </w:r>
      <w:r w:rsidR="00573369">
        <w:rPr>
          <w:sz w:val="22"/>
          <w:szCs w:val="22"/>
        </w:rPr>
        <w:t>st</w:t>
      </w:r>
      <w:r w:rsidRPr="00573369">
        <w:rPr>
          <w:sz w:val="22"/>
          <w:szCs w:val="22"/>
        </w:rPr>
        <w:t>age</w:t>
      </w:r>
      <w:proofErr w:type="spellEnd"/>
      <w:r w:rsidRPr="00573369">
        <w:rPr>
          <w:sz w:val="22"/>
          <w:szCs w:val="22"/>
        </w:rPr>
        <w:t>, designed and developed various jobs and performed data loads</w:t>
      </w:r>
      <w:r w:rsidR="00573369">
        <w:rPr>
          <w:sz w:val="22"/>
          <w:szCs w:val="22"/>
        </w:rPr>
        <w:t>.</w:t>
      </w:r>
    </w:p>
    <w:p w14:paraId="65157077" w14:textId="77777777" w:rsidR="00573369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Extensively used stages </w:t>
      </w:r>
      <w:r w:rsidR="00573369">
        <w:rPr>
          <w:sz w:val="22"/>
          <w:szCs w:val="22"/>
        </w:rPr>
        <w:t>and</w:t>
      </w:r>
      <w:r w:rsidRPr="00573369">
        <w:rPr>
          <w:sz w:val="22"/>
          <w:szCs w:val="22"/>
        </w:rPr>
        <w:t xml:space="preserve"> transform</w:t>
      </w:r>
      <w:r w:rsidR="00573369">
        <w:rPr>
          <w:sz w:val="22"/>
          <w:szCs w:val="22"/>
        </w:rPr>
        <w:t>ed</w:t>
      </w:r>
      <w:r w:rsidRPr="00573369">
        <w:rPr>
          <w:sz w:val="22"/>
          <w:szCs w:val="22"/>
        </w:rPr>
        <w:t xml:space="preserve"> </w:t>
      </w:r>
      <w:r w:rsidR="00573369">
        <w:rPr>
          <w:sz w:val="22"/>
          <w:szCs w:val="22"/>
        </w:rPr>
        <w:t>the</w:t>
      </w:r>
      <w:r w:rsidRPr="00573369">
        <w:rPr>
          <w:sz w:val="22"/>
          <w:szCs w:val="22"/>
        </w:rPr>
        <w:t xml:space="preserve"> </w:t>
      </w:r>
      <w:proofErr w:type="spellStart"/>
      <w:r w:rsidR="00573369">
        <w:rPr>
          <w:sz w:val="22"/>
          <w:szCs w:val="22"/>
        </w:rPr>
        <w:t>d</w:t>
      </w:r>
      <w:r w:rsidRPr="00573369">
        <w:rPr>
          <w:sz w:val="22"/>
          <w:szCs w:val="22"/>
        </w:rPr>
        <w:t>ata</w:t>
      </w:r>
      <w:r w:rsidR="00573369">
        <w:rPr>
          <w:sz w:val="22"/>
          <w:szCs w:val="22"/>
        </w:rPr>
        <w:t>s</w:t>
      </w:r>
      <w:r w:rsidRPr="00573369">
        <w:rPr>
          <w:sz w:val="22"/>
          <w:szCs w:val="22"/>
        </w:rPr>
        <w:t>tage</w:t>
      </w:r>
      <w:proofErr w:type="spellEnd"/>
      <w:r w:rsidRPr="00573369">
        <w:rPr>
          <w:sz w:val="22"/>
          <w:szCs w:val="22"/>
        </w:rPr>
        <w:t xml:space="preserve"> for various types of </w:t>
      </w:r>
      <w:r w:rsidR="00573369">
        <w:rPr>
          <w:sz w:val="22"/>
          <w:szCs w:val="22"/>
        </w:rPr>
        <w:t>d</w:t>
      </w:r>
      <w:r w:rsidRPr="00573369">
        <w:rPr>
          <w:sz w:val="22"/>
          <w:szCs w:val="22"/>
        </w:rPr>
        <w:t xml:space="preserve">ate </w:t>
      </w:r>
      <w:r w:rsidR="00573369">
        <w:rPr>
          <w:sz w:val="22"/>
          <w:szCs w:val="22"/>
        </w:rPr>
        <w:t>c</w:t>
      </w:r>
      <w:r w:rsidRPr="00573369">
        <w:rPr>
          <w:sz w:val="22"/>
          <w:szCs w:val="22"/>
        </w:rPr>
        <w:t>onversions</w:t>
      </w:r>
      <w:r w:rsidR="00573369">
        <w:rPr>
          <w:sz w:val="22"/>
          <w:szCs w:val="22"/>
        </w:rPr>
        <w:t>.</w:t>
      </w:r>
    </w:p>
    <w:p w14:paraId="028882AA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>Created and modified jobs according to the client’s requirement</w:t>
      </w:r>
      <w:r w:rsidR="00573369">
        <w:rPr>
          <w:sz w:val="22"/>
          <w:szCs w:val="22"/>
        </w:rPr>
        <w:t>s.</w:t>
      </w:r>
    </w:p>
    <w:p w14:paraId="4A0969C8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Tested all the applications and </w:t>
      </w:r>
      <w:r w:rsidR="00573369">
        <w:rPr>
          <w:sz w:val="22"/>
          <w:szCs w:val="22"/>
        </w:rPr>
        <w:t>r</w:t>
      </w:r>
      <w:r w:rsidRPr="00573369">
        <w:rPr>
          <w:sz w:val="22"/>
          <w:szCs w:val="22"/>
        </w:rPr>
        <w:t xml:space="preserve">un the </w:t>
      </w:r>
      <w:r w:rsidR="00573369">
        <w:rPr>
          <w:sz w:val="22"/>
          <w:szCs w:val="22"/>
        </w:rPr>
        <w:t>j</w:t>
      </w:r>
      <w:r w:rsidRPr="00573369">
        <w:rPr>
          <w:sz w:val="22"/>
          <w:szCs w:val="22"/>
        </w:rPr>
        <w:t xml:space="preserve">obs </w:t>
      </w:r>
      <w:r w:rsidR="00573369">
        <w:rPr>
          <w:sz w:val="22"/>
          <w:szCs w:val="22"/>
        </w:rPr>
        <w:t>u</w:t>
      </w:r>
      <w:r w:rsidRPr="00573369">
        <w:rPr>
          <w:sz w:val="22"/>
          <w:szCs w:val="22"/>
        </w:rPr>
        <w:t xml:space="preserve">sing </w:t>
      </w:r>
      <w:proofErr w:type="spellStart"/>
      <w:r w:rsidR="00573369">
        <w:rPr>
          <w:sz w:val="22"/>
          <w:szCs w:val="22"/>
        </w:rPr>
        <w:t>d</w:t>
      </w:r>
      <w:r w:rsidRPr="00573369">
        <w:rPr>
          <w:sz w:val="22"/>
          <w:szCs w:val="22"/>
        </w:rPr>
        <w:t>ata</w:t>
      </w:r>
      <w:r w:rsidR="00573369">
        <w:rPr>
          <w:sz w:val="22"/>
          <w:szCs w:val="22"/>
        </w:rPr>
        <w:t>s</w:t>
      </w:r>
      <w:r w:rsidRPr="00573369">
        <w:rPr>
          <w:sz w:val="22"/>
          <w:szCs w:val="22"/>
        </w:rPr>
        <w:t>tage</w:t>
      </w:r>
      <w:proofErr w:type="spellEnd"/>
      <w:r w:rsidRPr="00573369">
        <w:rPr>
          <w:sz w:val="22"/>
          <w:szCs w:val="22"/>
        </w:rPr>
        <w:t xml:space="preserve"> </w:t>
      </w:r>
      <w:r w:rsidR="00573369">
        <w:rPr>
          <w:sz w:val="22"/>
          <w:szCs w:val="22"/>
        </w:rPr>
        <w:t>d</w:t>
      </w:r>
      <w:r w:rsidRPr="00573369">
        <w:rPr>
          <w:sz w:val="22"/>
          <w:szCs w:val="22"/>
        </w:rPr>
        <w:t>irector</w:t>
      </w:r>
      <w:r w:rsidR="00573369">
        <w:rPr>
          <w:sz w:val="22"/>
          <w:szCs w:val="22"/>
        </w:rPr>
        <w:t>.</w:t>
      </w:r>
    </w:p>
    <w:p w14:paraId="662BF612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Data </w:t>
      </w:r>
      <w:r w:rsidR="00573369">
        <w:rPr>
          <w:sz w:val="22"/>
          <w:szCs w:val="22"/>
        </w:rPr>
        <w:t>q</w:t>
      </w:r>
      <w:r w:rsidRPr="00573369">
        <w:rPr>
          <w:sz w:val="22"/>
          <w:szCs w:val="22"/>
        </w:rPr>
        <w:t xml:space="preserve">uality </w:t>
      </w:r>
      <w:r w:rsidR="00573369">
        <w:rPr>
          <w:sz w:val="22"/>
          <w:szCs w:val="22"/>
        </w:rPr>
        <w:t>a</w:t>
      </w:r>
      <w:r w:rsidRPr="00573369">
        <w:rPr>
          <w:sz w:val="22"/>
          <w:szCs w:val="22"/>
        </w:rPr>
        <w:t>nalysis to determine cleansing requirements</w:t>
      </w:r>
      <w:r w:rsidR="00573369">
        <w:rPr>
          <w:sz w:val="22"/>
          <w:szCs w:val="22"/>
        </w:rPr>
        <w:t>.</w:t>
      </w:r>
    </w:p>
    <w:p w14:paraId="3F8C0E45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Extracted data from various data sources in Oracle and </w:t>
      </w:r>
      <w:r w:rsidR="00573369">
        <w:rPr>
          <w:sz w:val="22"/>
          <w:szCs w:val="22"/>
        </w:rPr>
        <w:t>f</w:t>
      </w:r>
      <w:r w:rsidRPr="00573369">
        <w:rPr>
          <w:sz w:val="22"/>
          <w:szCs w:val="22"/>
        </w:rPr>
        <w:t>lat file format</w:t>
      </w:r>
      <w:r w:rsidR="00573369">
        <w:rPr>
          <w:sz w:val="22"/>
          <w:szCs w:val="22"/>
        </w:rPr>
        <w:t>.</w:t>
      </w:r>
    </w:p>
    <w:p w14:paraId="7B0C3EF6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Performed tuning of the </w:t>
      </w:r>
      <w:r w:rsidR="00573369">
        <w:rPr>
          <w:sz w:val="22"/>
          <w:szCs w:val="22"/>
        </w:rPr>
        <w:t>re</w:t>
      </w:r>
      <w:r w:rsidRPr="00573369">
        <w:rPr>
          <w:sz w:val="22"/>
          <w:szCs w:val="22"/>
        </w:rPr>
        <w:t xml:space="preserve">pository and </w:t>
      </w:r>
      <w:r w:rsidR="00573369">
        <w:rPr>
          <w:sz w:val="22"/>
          <w:szCs w:val="22"/>
        </w:rPr>
        <w:t>j</w:t>
      </w:r>
      <w:r w:rsidRPr="00573369">
        <w:rPr>
          <w:sz w:val="22"/>
          <w:szCs w:val="22"/>
        </w:rPr>
        <w:t>obs for optimum performance</w:t>
      </w:r>
      <w:r w:rsidR="00573369">
        <w:rPr>
          <w:sz w:val="22"/>
          <w:szCs w:val="22"/>
        </w:rPr>
        <w:t>.</w:t>
      </w:r>
    </w:p>
    <w:p w14:paraId="1FD851AA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>Created UNIX shell scripts using K shell for scheduling the jobs</w:t>
      </w:r>
      <w:r w:rsidR="00573369">
        <w:rPr>
          <w:sz w:val="22"/>
          <w:szCs w:val="22"/>
        </w:rPr>
        <w:t>.</w:t>
      </w:r>
    </w:p>
    <w:p w14:paraId="48C1A89F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>Documented the jobs used in ETL</w:t>
      </w:r>
      <w:r w:rsidR="00573369">
        <w:rPr>
          <w:sz w:val="22"/>
          <w:szCs w:val="22"/>
        </w:rPr>
        <w:t xml:space="preserve"> process.</w:t>
      </w:r>
    </w:p>
    <w:p w14:paraId="486EA8A3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Designed and developed Universe for reports generation using Business </w:t>
      </w:r>
      <w:proofErr w:type="spellStart"/>
      <w:r w:rsidR="003D6640">
        <w:rPr>
          <w:sz w:val="22"/>
          <w:szCs w:val="22"/>
        </w:rPr>
        <w:t>O</w:t>
      </w:r>
      <w:r w:rsidRPr="00573369">
        <w:rPr>
          <w:sz w:val="22"/>
          <w:szCs w:val="22"/>
        </w:rPr>
        <w:t>objects</w:t>
      </w:r>
      <w:proofErr w:type="spellEnd"/>
      <w:r w:rsidRPr="00573369">
        <w:rPr>
          <w:sz w:val="22"/>
          <w:szCs w:val="22"/>
        </w:rPr>
        <w:t xml:space="preserve"> </w:t>
      </w:r>
      <w:r w:rsidR="003D6640">
        <w:rPr>
          <w:sz w:val="22"/>
          <w:szCs w:val="22"/>
        </w:rPr>
        <w:t>d</w:t>
      </w:r>
      <w:r w:rsidRPr="00573369">
        <w:rPr>
          <w:sz w:val="22"/>
          <w:szCs w:val="22"/>
        </w:rPr>
        <w:t xml:space="preserve">esigner and generated reports using Business </w:t>
      </w:r>
      <w:r w:rsidR="003D6640">
        <w:rPr>
          <w:sz w:val="22"/>
          <w:szCs w:val="22"/>
        </w:rPr>
        <w:t>O</w:t>
      </w:r>
      <w:r w:rsidRPr="00573369">
        <w:rPr>
          <w:sz w:val="22"/>
          <w:szCs w:val="22"/>
        </w:rPr>
        <w:t>bjects Reporter</w:t>
      </w:r>
      <w:r w:rsidR="003D6640">
        <w:rPr>
          <w:sz w:val="22"/>
          <w:szCs w:val="22"/>
        </w:rPr>
        <w:t>.</w:t>
      </w:r>
    </w:p>
    <w:p w14:paraId="58485CFD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Resolved Loop and Join problem by creating Aliases and </w:t>
      </w:r>
      <w:r w:rsidR="003D6640">
        <w:rPr>
          <w:sz w:val="22"/>
          <w:szCs w:val="22"/>
        </w:rPr>
        <w:t>c</w:t>
      </w:r>
      <w:r w:rsidRPr="00573369">
        <w:rPr>
          <w:sz w:val="22"/>
          <w:szCs w:val="22"/>
        </w:rPr>
        <w:t>ontexts</w:t>
      </w:r>
      <w:r w:rsidR="003D6640">
        <w:rPr>
          <w:sz w:val="22"/>
          <w:szCs w:val="22"/>
        </w:rPr>
        <w:t>.</w:t>
      </w:r>
    </w:p>
    <w:p w14:paraId="6B2445B3" w14:textId="77777777" w:rsidR="00D15146" w:rsidRPr="00573369" w:rsidRDefault="00D15146" w:rsidP="00573369">
      <w:pPr>
        <w:pStyle w:val="NoSpacing"/>
        <w:numPr>
          <w:ilvl w:val="0"/>
          <w:numId w:val="27"/>
        </w:numPr>
        <w:rPr>
          <w:rFonts w:ascii="Wingdings" w:hAnsi="Wingdings"/>
          <w:sz w:val="22"/>
          <w:szCs w:val="22"/>
        </w:rPr>
      </w:pPr>
      <w:r w:rsidRPr="00573369">
        <w:rPr>
          <w:sz w:val="22"/>
          <w:szCs w:val="22"/>
        </w:rPr>
        <w:t xml:space="preserve">Used the Broad Cast Agent server to </w:t>
      </w:r>
      <w:r w:rsidR="003D6640">
        <w:rPr>
          <w:sz w:val="22"/>
          <w:szCs w:val="22"/>
        </w:rPr>
        <w:t>s</w:t>
      </w:r>
      <w:r w:rsidRPr="00573369">
        <w:rPr>
          <w:sz w:val="22"/>
          <w:szCs w:val="22"/>
        </w:rPr>
        <w:t xml:space="preserve">chedule and </w:t>
      </w:r>
      <w:r w:rsidR="003D6640">
        <w:rPr>
          <w:sz w:val="22"/>
          <w:szCs w:val="22"/>
        </w:rPr>
        <w:t>m</w:t>
      </w:r>
      <w:r w:rsidRPr="00573369">
        <w:rPr>
          <w:sz w:val="22"/>
          <w:szCs w:val="22"/>
        </w:rPr>
        <w:t xml:space="preserve">onitor the </w:t>
      </w:r>
      <w:r w:rsidR="003D6640">
        <w:rPr>
          <w:sz w:val="22"/>
          <w:szCs w:val="22"/>
        </w:rPr>
        <w:t>r</w:t>
      </w:r>
      <w:r w:rsidRPr="00573369">
        <w:rPr>
          <w:sz w:val="22"/>
          <w:szCs w:val="22"/>
        </w:rPr>
        <w:t>eports</w:t>
      </w:r>
      <w:r w:rsidR="003D6640">
        <w:rPr>
          <w:sz w:val="22"/>
          <w:szCs w:val="22"/>
        </w:rPr>
        <w:t>.</w:t>
      </w:r>
    </w:p>
    <w:p w14:paraId="6992E487" w14:textId="77777777" w:rsidR="00D15146" w:rsidRPr="00CD6B7E" w:rsidRDefault="00D1514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  <w:sz w:val="22"/>
        </w:rPr>
      </w:pPr>
    </w:p>
    <w:p w14:paraId="4355FCAA" w14:textId="77777777" w:rsidR="003D6640" w:rsidRDefault="00570AE2" w:rsidP="003D6640">
      <w:pPr>
        <w:pStyle w:val="NoSpacing"/>
        <w:rPr>
          <w:sz w:val="22"/>
          <w:szCs w:val="22"/>
        </w:rPr>
      </w:pPr>
      <w:r w:rsidRPr="00570AE2">
        <w:rPr>
          <w:rFonts w:ascii="Cambria" w:eastAsia="MS Mincho" w:hAnsi="Cambria"/>
          <w:b/>
          <w:bCs/>
          <w:i/>
          <w:iCs/>
          <w:color w:val="4F81BD"/>
          <w:sz w:val="22"/>
          <w:szCs w:val="22"/>
          <w:u w:val="single"/>
        </w:rPr>
        <w:t>Tools/Technology:</w:t>
      </w:r>
      <w:r w:rsidR="00D15146" w:rsidRPr="003D6640">
        <w:rPr>
          <w:sz w:val="22"/>
          <w:szCs w:val="22"/>
        </w:rPr>
        <w:t xml:space="preserve"> Ascential DataStage 5.2(Designer, Director, manager, administrator), Orchestrate, Business </w:t>
      </w:r>
      <w:proofErr w:type="gramStart"/>
      <w:r w:rsidR="00D15146" w:rsidRPr="003D6640">
        <w:rPr>
          <w:sz w:val="22"/>
          <w:szCs w:val="22"/>
        </w:rPr>
        <w:t>Objects(</w:t>
      </w:r>
      <w:proofErr w:type="gramEnd"/>
      <w:r w:rsidR="00D15146" w:rsidRPr="003D6640">
        <w:rPr>
          <w:sz w:val="22"/>
          <w:szCs w:val="22"/>
        </w:rPr>
        <w:t>Supervisor, Designer, BO reporter), Oracle 8i, DB2 mainframe, OS/390, Windows 2000, UNIX</w:t>
      </w:r>
    </w:p>
    <w:p w14:paraId="54CAD5A1" w14:textId="77777777" w:rsidR="000D420E" w:rsidRDefault="000D420E" w:rsidP="003D6640">
      <w:pPr>
        <w:pStyle w:val="NoSpacing"/>
        <w:rPr>
          <w:b/>
          <w:sz w:val="22"/>
          <w:szCs w:val="22"/>
        </w:rPr>
      </w:pPr>
    </w:p>
    <w:p w14:paraId="13CD7F46" w14:textId="77777777" w:rsidR="00D15146" w:rsidRDefault="00D15146">
      <w:pPr>
        <w:tabs>
          <w:tab w:val="left" w:pos="180"/>
          <w:tab w:val="left" w:pos="18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80"/>
        <w:jc w:val="both"/>
        <w:rPr>
          <w:b/>
          <w:color w:val="000000"/>
          <w:sz w:val="22"/>
        </w:rPr>
      </w:pPr>
    </w:p>
    <w:sectPr w:rsidR="00D15146" w:rsidSect="00F44FDD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Ø"/>
      <w:lvlJc w:val="left"/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Ø"/>
      <w:lvlJc w:val="left"/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Ø"/>
      <w:lvlJc w:val="left"/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Ø"/>
      <w:lvlJc w:val="left"/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Ø"/>
      <w:lvlJc w:val="left"/>
    </w:lvl>
    <w:lvl w:ilvl="1">
      <w:start w:val="1"/>
      <w:numFmt w:val="decimal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decimal"/>
      <w:suff w:val="nothing"/>
      <w:lvlText w:val="%4."/>
      <w:lvlJc w:val="left"/>
    </w:lvl>
    <w:lvl w:ilvl="4">
      <w:start w:val="1"/>
      <w:numFmt w:val="decimal"/>
      <w:suff w:val="nothing"/>
      <w:lvlText w:val="%5."/>
      <w:lvlJc w:val="left"/>
    </w:lvl>
    <w:lvl w:ilvl="5">
      <w:start w:val="1"/>
      <w:numFmt w:val="decimal"/>
      <w:suff w:val="nothing"/>
      <w:lvlText w:val="%6."/>
      <w:lvlJc w:val="left"/>
    </w:lvl>
    <w:lvl w:ilvl="6">
      <w:start w:val="1"/>
      <w:numFmt w:val="decimal"/>
      <w:suff w:val="nothing"/>
      <w:lvlText w:val="%7."/>
      <w:lvlJc w:val="left"/>
    </w:lvl>
    <w:lvl w:ilvl="7">
      <w:start w:val="1"/>
      <w:numFmt w:val="decimal"/>
      <w:suff w:val="nothing"/>
      <w:lvlText w:val="%8."/>
      <w:lvlJc w:val="left"/>
    </w:lvl>
    <w:lvl w:ilvl="8">
      <w:start w:val="1"/>
      <w:numFmt w:val="decimal"/>
      <w:suff w:val="nothing"/>
      <w:lvlText w:val="%9."/>
      <w:lvlJc w:val="left"/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suff w:val="nothing"/>
      <w:lvlText w:val="Ø"/>
      <w:lvlJc w:val="left"/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Ø"/>
      <w:lvlJc w:val="left"/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7" w15:restartNumberingAfterBreak="0">
    <w:nsid w:val="030C178F"/>
    <w:multiLevelType w:val="hybridMultilevel"/>
    <w:tmpl w:val="F62CB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402FF3"/>
    <w:multiLevelType w:val="hybridMultilevel"/>
    <w:tmpl w:val="880A7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72621C"/>
    <w:multiLevelType w:val="hybridMultilevel"/>
    <w:tmpl w:val="96B4FF9E"/>
    <w:lvl w:ilvl="0" w:tplc="0409000B">
      <w:start w:val="1"/>
      <w:numFmt w:val="bullet"/>
      <w:lvlText w:val=""/>
      <w:lvlJc w:val="left"/>
      <w:pPr>
        <w:tabs>
          <w:tab w:val="num" w:pos="1447"/>
        </w:tabs>
        <w:ind w:left="14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10" w15:restartNumberingAfterBreak="0">
    <w:nsid w:val="1165066E"/>
    <w:multiLevelType w:val="multilevel"/>
    <w:tmpl w:val="B99C26E0"/>
    <w:lvl w:ilvl="0">
      <w:start w:val="1"/>
      <w:numFmt w:val="bullet"/>
      <w:lvlText w:val=""/>
      <w:lvlJc w:val="left"/>
      <w:pPr>
        <w:tabs>
          <w:tab w:val="num" w:pos="1447"/>
        </w:tabs>
        <w:ind w:left="1447" w:hanging="360"/>
      </w:pPr>
      <w:rPr>
        <w:rFonts w:ascii="Wingdings" w:hAnsi="Wingdings" w:hint="default"/>
      </w:rPr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11" w15:restartNumberingAfterBreak="0">
    <w:nsid w:val="218D5EB0"/>
    <w:multiLevelType w:val="hybridMultilevel"/>
    <w:tmpl w:val="A726E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25B1D"/>
    <w:multiLevelType w:val="multilevel"/>
    <w:tmpl w:val="479C98BA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none"/>
      <w:suff w:val="nothing"/>
      <w:lvlText w:val="o"/>
      <w:lvlJc w:val="left"/>
      <w:pPr>
        <w:ind w:left="0" w:firstLine="0"/>
      </w:pPr>
      <w:rPr>
        <w:rFonts w:cs="Times New Roman"/>
      </w:rPr>
    </w:lvl>
    <w:lvl w:ilvl="2">
      <w:start w:val="1"/>
      <w:numFmt w:val="none"/>
      <w:suff w:val="nothing"/>
      <w:lvlText w:val="§"/>
      <w:lvlJc w:val="left"/>
      <w:pPr>
        <w:ind w:left="0" w:firstLine="0"/>
      </w:pPr>
      <w:rPr>
        <w:rFonts w:cs="Times New Roman"/>
      </w:rPr>
    </w:lvl>
    <w:lvl w:ilvl="3">
      <w:start w:val="1"/>
      <w:numFmt w:val="none"/>
      <w:suff w:val="nothing"/>
      <w:lvlText w:val="·"/>
      <w:lvlJc w:val="left"/>
      <w:pPr>
        <w:ind w:left="0" w:firstLine="0"/>
      </w:pPr>
      <w:rPr>
        <w:rFonts w:cs="Times New Roman"/>
      </w:rPr>
    </w:lvl>
    <w:lvl w:ilvl="4">
      <w:start w:val="1"/>
      <w:numFmt w:val="none"/>
      <w:suff w:val="nothing"/>
      <w:lvlText w:val="o"/>
      <w:lvlJc w:val="left"/>
      <w:pPr>
        <w:ind w:left="0" w:firstLine="0"/>
      </w:pPr>
      <w:rPr>
        <w:rFonts w:cs="Times New Roman"/>
      </w:rPr>
    </w:lvl>
    <w:lvl w:ilvl="5">
      <w:start w:val="1"/>
      <w:numFmt w:val="none"/>
      <w:suff w:val="nothing"/>
      <w:lvlText w:val="§"/>
      <w:lvlJc w:val="left"/>
      <w:pPr>
        <w:ind w:left="0" w:firstLine="0"/>
      </w:pPr>
      <w:rPr>
        <w:rFonts w:cs="Times New Roman"/>
      </w:rPr>
    </w:lvl>
    <w:lvl w:ilvl="6">
      <w:start w:val="1"/>
      <w:numFmt w:val="none"/>
      <w:suff w:val="nothing"/>
      <w:lvlText w:val="·"/>
      <w:lvlJc w:val="left"/>
      <w:pPr>
        <w:ind w:left="0" w:firstLine="0"/>
      </w:pPr>
      <w:rPr>
        <w:rFonts w:cs="Times New Roman"/>
      </w:rPr>
    </w:lvl>
    <w:lvl w:ilvl="7">
      <w:start w:val="1"/>
      <w:numFmt w:val="none"/>
      <w:suff w:val="nothing"/>
      <w:lvlText w:val="o"/>
      <w:lvlJc w:val="left"/>
      <w:pPr>
        <w:ind w:left="0" w:firstLine="0"/>
      </w:pPr>
      <w:rPr>
        <w:rFonts w:cs="Times New Roman"/>
      </w:rPr>
    </w:lvl>
    <w:lvl w:ilvl="8">
      <w:start w:val="1"/>
      <w:numFmt w:val="none"/>
      <w:suff w:val="nothing"/>
      <w:lvlText w:val="§"/>
      <w:lvlJc w:val="left"/>
      <w:pPr>
        <w:ind w:left="0" w:firstLine="0"/>
      </w:pPr>
      <w:rPr>
        <w:rFonts w:cs="Times New Roman"/>
      </w:rPr>
    </w:lvl>
  </w:abstractNum>
  <w:abstractNum w:abstractNumId="13" w15:restartNumberingAfterBreak="0">
    <w:nsid w:val="24951C37"/>
    <w:multiLevelType w:val="hybridMultilevel"/>
    <w:tmpl w:val="D04E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F53FC"/>
    <w:multiLevelType w:val="hybridMultilevel"/>
    <w:tmpl w:val="834A2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A846DC"/>
    <w:multiLevelType w:val="multilevel"/>
    <w:tmpl w:val="53C056F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16" w15:restartNumberingAfterBreak="0">
    <w:nsid w:val="2A7F10E7"/>
    <w:multiLevelType w:val="hybridMultilevel"/>
    <w:tmpl w:val="277AB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C74514"/>
    <w:multiLevelType w:val="hybridMultilevel"/>
    <w:tmpl w:val="8BE0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4F6C9C"/>
    <w:multiLevelType w:val="hybridMultilevel"/>
    <w:tmpl w:val="BD78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962AA"/>
    <w:multiLevelType w:val="multilevel"/>
    <w:tmpl w:val="E2F0B83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20" w15:restartNumberingAfterBreak="0">
    <w:nsid w:val="3C4F74FA"/>
    <w:multiLevelType w:val="hybridMultilevel"/>
    <w:tmpl w:val="08805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82731C"/>
    <w:multiLevelType w:val="hybridMultilevel"/>
    <w:tmpl w:val="9C5AB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B62095"/>
    <w:multiLevelType w:val="hybridMultilevel"/>
    <w:tmpl w:val="70062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EA48E6"/>
    <w:multiLevelType w:val="hybridMultilevel"/>
    <w:tmpl w:val="B24C8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8F6E3C"/>
    <w:multiLevelType w:val="hybridMultilevel"/>
    <w:tmpl w:val="79BC7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D27749"/>
    <w:multiLevelType w:val="hybridMultilevel"/>
    <w:tmpl w:val="69B25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01CDB"/>
    <w:multiLevelType w:val="hybridMultilevel"/>
    <w:tmpl w:val="4ED46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8766C4"/>
    <w:multiLevelType w:val="multilevel"/>
    <w:tmpl w:val="8C5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B4E91"/>
    <w:multiLevelType w:val="hybridMultilevel"/>
    <w:tmpl w:val="A5843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690AD3"/>
    <w:multiLevelType w:val="hybridMultilevel"/>
    <w:tmpl w:val="BF84D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5747888"/>
    <w:multiLevelType w:val="hybridMultilevel"/>
    <w:tmpl w:val="9E5E0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66970"/>
    <w:multiLevelType w:val="multilevel"/>
    <w:tmpl w:val="53CE6D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32" w15:restartNumberingAfterBreak="0">
    <w:nsid w:val="617E5AA3"/>
    <w:multiLevelType w:val="hybridMultilevel"/>
    <w:tmpl w:val="BC00D1AA"/>
    <w:lvl w:ilvl="0" w:tplc="0409000B">
      <w:start w:val="1"/>
      <w:numFmt w:val="bullet"/>
      <w:lvlText w:val=""/>
      <w:lvlJc w:val="left"/>
      <w:pPr>
        <w:tabs>
          <w:tab w:val="num" w:pos="971"/>
        </w:tabs>
        <w:ind w:left="9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91"/>
        </w:tabs>
        <w:ind w:left="16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1"/>
        </w:tabs>
        <w:ind w:left="24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1"/>
        </w:tabs>
        <w:ind w:left="31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1"/>
        </w:tabs>
        <w:ind w:left="38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1"/>
        </w:tabs>
        <w:ind w:left="45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1"/>
        </w:tabs>
        <w:ind w:left="52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1"/>
        </w:tabs>
        <w:ind w:left="60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1"/>
        </w:tabs>
        <w:ind w:left="6731" w:hanging="360"/>
      </w:pPr>
      <w:rPr>
        <w:rFonts w:ascii="Wingdings" w:hAnsi="Wingdings" w:hint="default"/>
      </w:rPr>
    </w:lvl>
  </w:abstractNum>
  <w:abstractNum w:abstractNumId="33" w15:restartNumberingAfterBreak="0">
    <w:nsid w:val="66604477"/>
    <w:multiLevelType w:val="hybridMultilevel"/>
    <w:tmpl w:val="869C8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A83358"/>
    <w:multiLevelType w:val="hybridMultilevel"/>
    <w:tmpl w:val="DE7491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DE1FC8"/>
    <w:multiLevelType w:val="hybridMultilevel"/>
    <w:tmpl w:val="83700674"/>
    <w:lvl w:ilvl="0" w:tplc="0409000B">
      <w:start w:val="1"/>
      <w:numFmt w:val="bullet"/>
      <w:lvlText w:val="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num w:numId="1" w16cid:durableId="1693919671">
    <w:abstractNumId w:val="0"/>
  </w:num>
  <w:num w:numId="2" w16cid:durableId="224150128">
    <w:abstractNumId w:val="1"/>
  </w:num>
  <w:num w:numId="3" w16cid:durableId="2093965528">
    <w:abstractNumId w:val="2"/>
  </w:num>
  <w:num w:numId="4" w16cid:durableId="354969059">
    <w:abstractNumId w:val="3"/>
  </w:num>
  <w:num w:numId="5" w16cid:durableId="100422647">
    <w:abstractNumId w:val="4"/>
  </w:num>
  <w:num w:numId="6" w16cid:durableId="1687321024">
    <w:abstractNumId w:val="5"/>
  </w:num>
  <w:num w:numId="7" w16cid:durableId="220874222">
    <w:abstractNumId w:val="6"/>
  </w:num>
  <w:num w:numId="8" w16cid:durableId="7946056">
    <w:abstractNumId w:val="31"/>
  </w:num>
  <w:num w:numId="9" w16cid:durableId="1690132580">
    <w:abstractNumId w:val="9"/>
  </w:num>
  <w:num w:numId="10" w16cid:durableId="648485783">
    <w:abstractNumId w:val="19"/>
  </w:num>
  <w:num w:numId="11" w16cid:durableId="436368102">
    <w:abstractNumId w:val="15"/>
  </w:num>
  <w:num w:numId="12" w16cid:durableId="769813219">
    <w:abstractNumId w:val="10"/>
  </w:num>
  <w:num w:numId="13" w16cid:durableId="1411345888">
    <w:abstractNumId w:val="35"/>
  </w:num>
  <w:num w:numId="14" w16cid:durableId="206913711">
    <w:abstractNumId w:val="32"/>
  </w:num>
  <w:num w:numId="15" w16cid:durableId="923683217">
    <w:abstractNumId w:val="34"/>
  </w:num>
  <w:num w:numId="16" w16cid:durableId="99299400">
    <w:abstractNumId w:val="17"/>
  </w:num>
  <w:num w:numId="17" w16cid:durableId="2123913508">
    <w:abstractNumId w:val="28"/>
  </w:num>
  <w:num w:numId="18" w16cid:durableId="32239919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96283482">
    <w:abstractNumId w:val="26"/>
  </w:num>
  <w:num w:numId="20" w16cid:durableId="1136071892">
    <w:abstractNumId w:val="25"/>
  </w:num>
  <w:num w:numId="21" w16cid:durableId="1232696728">
    <w:abstractNumId w:val="21"/>
  </w:num>
  <w:num w:numId="22" w16cid:durableId="506291339">
    <w:abstractNumId w:val="16"/>
  </w:num>
  <w:num w:numId="23" w16cid:durableId="1813982744">
    <w:abstractNumId w:val="20"/>
  </w:num>
  <w:num w:numId="24" w16cid:durableId="325130980">
    <w:abstractNumId w:val="30"/>
  </w:num>
  <w:num w:numId="25" w16cid:durableId="1490098671">
    <w:abstractNumId w:val="14"/>
  </w:num>
  <w:num w:numId="26" w16cid:durableId="425079475">
    <w:abstractNumId w:val="18"/>
  </w:num>
  <w:num w:numId="27" w16cid:durableId="897665610">
    <w:abstractNumId w:val="13"/>
  </w:num>
  <w:num w:numId="28" w16cid:durableId="1009138164">
    <w:abstractNumId w:val="33"/>
  </w:num>
  <w:num w:numId="29" w16cid:durableId="280385110">
    <w:abstractNumId w:val="23"/>
  </w:num>
  <w:num w:numId="30" w16cid:durableId="1835336737">
    <w:abstractNumId w:val="8"/>
  </w:num>
  <w:num w:numId="31" w16cid:durableId="377630323">
    <w:abstractNumId w:val="7"/>
  </w:num>
  <w:num w:numId="32" w16cid:durableId="771901200">
    <w:abstractNumId w:val="29"/>
  </w:num>
  <w:num w:numId="33" w16cid:durableId="27023792">
    <w:abstractNumId w:val="24"/>
  </w:num>
  <w:num w:numId="34" w16cid:durableId="224099607">
    <w:abstractNumId w:val="11"/>
  </w:num>
  <w:num w:numId="35" w16cid:durableId="966550563">
    <w:abstractNumId w:val="22"/>
  </w:num>
  <w:num w:numId="36" w16cid:durableId="150866919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B8"/>
    <w:rsid w:val="00004289"/>
    <w:rsid w:val="00007317"/>
    <w:rsid w:val="00015AA8"/>
    <w:rsid w:val="00017D95"/>
    <w:rsid w:val="000241E3"/>
    <w:rsid w:val="00030352"/>
    <w:rsid w:val="000312CF"/>
    <w:rsid w:val="00034532"/>
    <w:rsid w:val="000357DE"/>
    <w:rsid w:val="00047B90"/>
    <w:rsid w:val="00052371"/>
    <w:rsid w:val="000603A8"/>
    <w:rsid w:val="00060942"/>
    <w:rsid w:val="000618FA"/>
    <w:rsid w:val="000806FC"/>
    <w:rsid w:val="00081B47"/>
    <w:rsid w:val="0008250D"/>
    <w:rsid w:val="00083087"/>
    <w:rsid w:val="000970CE"/>
    <w:rsid w:val="000A2E16"/>
    <w:rsid w:val="000A5BCE"/>
    <w:rsid w:val="000A6FE2"/>
    <w:rsid w:val="000A7D8C"/>
    <w:rsid w:val="000B0C8C"/>
    <w:rsid w:val="000B6C22"/>
    <w:rsid w:val="000C4B0E"/>
    <w:rsid w:val="000D3117"/>
    <w:rsid w:val="000D420E"/>
    <w:rsid w:val="000D43B9"/>
    <w:rsid w:val="000D7DDA"/>
    <w:rsid w:val="000F0168"/>
    <w:rsid w:val="001211A0"/>
    <w:rsid w:val="00121C1B"/>
    <w:rsid w:val="00142C53"/>
    <w:rsid w:val="001463E2"/>
    <w:rsid w:val="00153A52"/>
    <w:rsid w:val="00163FEF"/>
    <w:rsid w:val="001701AC"/>
    <w:rsid w:val="00171507"/>
    <w:rsid w:val="00194F09"/>
    <w:rsid w:val="001C619C"/>
    <w:rsid w:val="001D5EA0"/>
    <w:rsid w:val="00202469"/>
    <w:rsid w:val="00203B45"/>
    <w:rsid w:val="00212D14"/>
    <w:rsid w:val="00220902"/>
    <w:rsid w:val="00231EA6"/>
    <w:rsid w:val="00237B8C"/>
    <w:rsid w:val="00243675"/>
    <w:rsid w:val="00272261"/>
    <w:rsid w:val="00276000"/>
    <w:rsid w:val="00286759"/>
    <w:rsid w:val="00287F2C"/>
    <w:rsid w:val="002953A9"/>
    <w:rsid w:val="002A38A6"/>
    <w:rsid w:val="002A4B3C"/>
    <w:rsid w:val="002A5B37"/>
    <w:rsid w:val="002B293F"/>
    <w:rsid w:val="002C2D01"/>
    <w:rsid w:val="002D5A47"/>
    <w:rsid w:val="002D5EB7"/>
    <w:rsid w:val="002E272B"/>
    <w:rsid w:val="002F065A"/>
    <w:rsid w:val="00302100"/>
    <w:rsid w:val="00303047"/>
    <w:rsid w:val="00320BE8"/>
    <w:rsid w:val="003326E1"/>
    <w:rsid w:val="00343FA5"/>
    <w:rsid w:val="00354DC3"/>
    <w:rsid w:val="00356C33"/>
    <w:rsid w:val="00370596"/>
    <w:rsid w:val="003732BF"/>
    <w:rsid w:val="003738BD"/>
    <w:rsid w:val="00392D0B"/>
    <w:rsid w:val="003A3BA1"/>
    <w:rsid w:val="003B06C6"/>
    <w:rsid w:val="003B19CB"/>
    <w:rsid w:val="003D34A5"/>
    <w:rsid w:val="003D3C4C"/>
    <w:rsid w:val="003D6640"/>
    <w:rsid w:val="003E3059"/>
    <w:rsid w:val="003F0BFD"/>
    <w:rsid w:val="003F643B"/>
    <w:rsid w:val="003F7FB4"/>
    <w:rsid w:val="00403440"/>
    <w:rsid w:val="004065F1"/>
    <w:rsid w:val="00412A6C"/>
    <w:rsid w:val="00455567"/>
    <w:rsid w:val="00464900"/>
    <w:rsid w:val="0046649C"/>
    <w:rsid w:val="00471901"/>
    <w:rsid w:val="00473E73"/>
    <w:rsid w:val="0047435E"/>
    <w:rsid w:val="004825F6"/>
    <w:rsid w:val="00490E89"/>
    <w:rsid w:val="004B27E4"/>
    <w:rsid w:val="004B30AB"/>
    <w:rsid w:val="004B4A10"/>
    <w:rsid w:val="004B6AF7"/>
    <w:rsid w:val="004C354F"/>
    <w:rsid w:val="004C36CB"/>
    <w:rsid w:val="004C5CB2"/>
    <w:rsid w:val="004D642B"/>
    <w:rsid w:val="004E65B1"/>
    <w:rsid w:val="004F039D"/>
    <w:rsid w:val="004F0687"/>
    <w:rsid w:val="004F1427"/>
    <w:rsid w:val="004F6919"/>
    <w:rsid w:val="005062C5"/>
    <w:rsid w:val="005122C7"/>
    <w:rsid w:val="0051343A"/>
    <w:rsid w:val="0051409E"/>
    <w:rsid w:val="0051490F"/>
    <w:rsid w:val="005234D4"/>
    <w:rsid w:val="00533DD2"/>
    <w:rsid w:val="00550E45"/>
    <w:rsid w:val="00563B9E"/>
    <w:rsid w:val="00565ED2"/>
    <w:rsid w:val="00570AE2"/>
    <w:rsid w:val="00573369"/>
    <w:rsid w:val="00582632"/>
    <w:rsid w:val="0059109C"/>
    <w:rsid w:val="005B0517"/>
    <w:rsid w:val="005C0740"/>
    <w:rsid w:val="005E45B0"/>
    <w:rsid w:val="005F5647"/>
    <w:rsid w:val="005F7702"/>
    <w:rsid w:val="006146E5"/>
    <w:rsid w:val="00621B3F"/>
    <w:rsid w:val="00627546"/>
    <w:rsid w:val="0065540A"/>
    <w:rsid w:val="006831BC"/>
    <w:rsid w:val="006835AE"/>
    <w:rsid w:val="006A3BAF"/>
    <w:rsid w:val="006B1502"/>
    <w:rsid w:val="006B3F93"/>
    <w:rsid w:val="006C2C71"/>
    <w:rsid w:val="006E4E42"/>
    <w:rsid w:val="006F03C8"/>
    <w:rsid w:val="006F0C2E"/>
    <w:rsid w:val="006F438E"/>
    <w:rsid w:val="007138AD"/>
    <w:rsid w:val="007459F3"/>
    <w:rsid w:val="007525EA"/>
    <w:rsid w:val="00752E2D"/>
    <w:rsid w:val="00753C77"/>
    <w:rsid w:val="00762681"/>
    <w:rsid w:val="00772524"/>
    <w:rsid w:val="00787EDF"/>
    <w:rsid w:val="00790B36"/>
    <w:rsid w:val="007A0352"/>
    <w:rsid w:val="007A2F0D"/>
    <w:rsid w:val="007B271E"/>
    <w:rsid w:val="007B62DB"/>
    <w:rsid w:val="007B6531"/>
    <w:rsid w:val="007B693A"/>
    <w:rsid w:val="007C1344"/>
    <w:rsid w:val="007C2823"/>
    <w:rsid w:val="007C3970"/>
    <w:rsid w:val="007D7EEE"/>
    <w:rsid w:val="007E4D2F"/>
    <w:rsid w:val="007E7ECF"/>
    <w:rsid w:val="00820504"/>
    <w:rsid w:val="00822318"/>
    <w:rsid w:val="008243EF"/>
    <w:rsid w:val="00850DBF"/>
    <w:rsid w:val="00852224"/>
    <w:rsid w:val="008525C2"/>
    <w:rsid w:val="008543F9"/>
    <w:rsid w:val="008612EE"/>
    <w:rsid w:val="00863CE8"/>
    <w:rsid w:val="00872ED4"/>
    <w:rsid w:val="00881CEB"/>
    <w:rsid w:val="00882677"/>
    <w:rsid w:val="00886AEB"/>
    <w:rsid w:val="008A5E2C"/>
    <w:rsid w:val="008A6C22"/>
    <w:rsid w:val="008C17FC"/>
    <w:rsid w:val="008C1F3A"/>
    <w:rsid w:val="008C4CF3"/>
    <w:rsid w:val="008D0ACE"/>
    <w:rsid w:val="008D44E4"/>
    <w:rsid w:val="008E16E9"/>
    <w:rsid w:val="008E696A"/>
    <w:rsid w:val="008F157B"/>
    <w:rsid w:val="00920E9C"/>
    <w:rsid w:val="00921ABC"/>
    <w:rsid w:val="00921D5D"/>
    <w:rsid w:val="00933E0C"/>
    <w:rsid w:val="00944843"/>
    <w:rsid w:val="0095038B"/>
    <w:rsid w:val="0095657A"/>
    <w:rsid w:val="00964107"/>
    <w:rsid w:val="009674AF"/>
    <w:rsid w:val="009678AE"/>
    <w:rsid w:val="00975223"/>
    <w:rsid w:val="009834A1"/>
    <w:rsid w:val="00984377"/>
    <w:rsid w:val="0098592C"/>
    <w:rsid w:val="00995D6D"/>
    <w:rsid w:val="009B717C"/>
    <w:rsid w:val="009D07E9"/>
    <w:rsid w:val="009D174D"/>
    <w:rsid w:val="009D273A"/>
    <w:rsid w:val="009D4664"/>
    <w:rsid w:val="009F4156"/>
    <w:rsid w:val="00A072CB"/>
    <w:rsid w:val="00A12DC8"/>
    <w:rsid w:val="00A208CC"/>
    <w:rsid w:val="00A24F6D"/>
    <w:rsid w:val="00A27A15"/>
    <w:rsid w:val="00A32A2A"/>
    <w:rsid w:val="00A34C12"/>
    <w:rsid w:val="00A40393"/>
    <w:rsid w:val="00A45492"/>
    <w:rsid w:val="00A5012F"/>
    <w:rsid w:val="00A51C1C"/>
    <w:rsid w:val="00A62776"/>
    <w:rsid w:val="00A70113"/>
    <w:rsid w:val="00A71551"/>
    <w:rsid w:val="00A77048"/>
    <w:rsid w:val="00A90383"/>
    <w:rsid w:val="00A9604C"/>
    <w:rsid w:val="00AA1AAB"/>
    <w:rsid w:val="00AA214F"/>
    <w:rsid w:val="00AB1542"/>
    <w:rsid w:val="00AB3DBB"/>
    <w:rsid w:val="00AC75F0"/>
    <w:rsid w:val="00AD30DB"/>
    <w:rsid w:val="00AE5F1B"/>
    <w:rsid w:val="00AF2236"/>
    <w:rsid w:val="00AF760A"/>
    <w:rsid w:val="00B00C3D"/>
    <w:rsid w:val="00B14BF0"/>
    <w:rsid w:val="00B263EB"/>
    <w:rsid w:val="00B33A99"/>
    <w:rsid w:val="00B41313"/>
    <w:rsid w:val="00B42C46"/>
    <w:rsid w:val="00B43B45"/>
    <w:rsid w:val="00B46A99"/>
    <w:rsid w:val="00B5294D"/>
    <w:rsid w:val="00B62B96"/>
    <w:rsid w:val="00B80C25"/>
    <w:rsid w:val="00B906B1"/>
    <w:rsid w:val="00BA1A30"/>
    <w:rsid w:val="00BA24F7"/>
    <w:rsid w:val="00BB2854"/>
    <w:rsid w:val="00BB6252"/>
    <w:rsid w:val="00BC0515"/>
    <w:rsid w:val="00BC7C8B"/>
    <w:rsid w:val="00BD7029"/>
    <w:rsid w:val="00BE4268"/>
    <w:rsid w:val="00BE5807"/>
    <w:rsid w:val="00C15ECA"/>
    <w:rsid w:val="00C167B9"/>
    <w:rsid w:val="00C16821"/>
    <w:rsid w:val="00C23678"/>
    <w:rsid w:val="00C3433F"/>
    <w:rsid w:val="00C4229E"/>
    <w:rsid w:val="00C53E07"/>
    <w:rsid w:val="00C7021B"/>
    <w:rsid w:val="00C72D0A"/>
    <w:rsid w:val="00C74DEE"/>
    <w:rsid w:val="00CA0E99"/>
    <w:rsid w:val="00CD4DB9"/>
    <w:rsid w:val="00CD6A9B"/>
    <w:rsid w:val="00CD6B6F"/>
    <w:rsid w:val="00CD6B7E"/>
    <w:rsid w:val="00CE1180"/>
    <w:rsid w:val="00CE28F5"/>
    <w:rsid w:val="00CF0A21"/>
    <w:rsid w:val="00D02866"/>
    <w:rsid w:val="00D04524"/>
    <w:rsid w:val="00D15146"/>
    <w:rsid w:val="00D23EE3"/>
    <w:rsid w:val="00D30A76"/>
    <w:rsid w:val="00D37ACC"/>
    <w:rsid w:val="00D44E64"/>
    <w:rsid w:val="00D62E63"/>
    <w:rsid w:val="00D65C11"/>
    <w:rsid w:val="00D73EB8"/>
    <w:rsid w:val="00DA17F2"/>
    <w:rsid w:val="00DB1481"/>
    <w:rsid w:val="00DB598F"/>
    <w:rsid w:val="00DB73FB"/>
    <w:rsid w:val="00DC1551"/>
    <w:rsid w:val="00DC43F6"/>
    <w:rsid w:val="00DD51E1"/>
    <w:rsid w:val="00DD62C2"/>
    <w:rsid w:val="00DF1E64"/>
    <w:rsid w:val="00E0479D"/>
    <w:rsid w:val="00E1415C"/>
    <w:rsid w:val="00E160C0"/>
    <w:rsid w:val="00E1698E"/>
    <w:rsid w:val="00E41176"/>
    <w:rsid w:val="00E50332"/>
    <w:rsid w:val="00E612B3"/>
    <w:rsid w:val="00E61445"/>
    <w:rsid w:val="00E65C03"/>
    <w:rsid w:val="00E65C5E"/>
    <w:rsid w:val="00E66CCD"/>
    <w:rsid w:val="00E74287"/>
    <w:rsid w:val="00E75574"/>
    <w:rsid w:val="00E80039"/>
    <w:rsid w:val="00E81083"/>
    <w:rsid w:val="00E92ED2"/>
    <w:rsid w:val="00E935C8"/>
    <w:rsid w:val="00E9617B"/>
    <w:rsid w:val="00EB1063"/>
    <w:rsid w:val="00EB5AD8"/>
    <w:rsid w:val="00EC209E"/>
    <w:rsid w:val="00ED2C7D"/>
    <w:rsid w:val="00ED3346"/>
    <w:rsid w:val="00ED4BE8"/>
    <w:rsid w:val="00ED508C"/>
    <w:rsid w:val="00EE6A30"/>
    <w:rsid w:val="00EF2C06"/>
    <w:rsid w:val="00F02FC7"/>
    <w:rsid w:val="00F107BE"/>
    <w:rsid w:val="00F13F82"/>
    <w:rsid w:val="00F16FB4"/>
    <w:rsid w:val="00F27DEB"/>
    <w:rsid w:val="00F31C7F"/>
    <w:rsid w:val="00F32730"/>
    <w:rsid w:val="00F37E76"/>
    <w:rsid w:val="00F4476E"/>
    <w:rsid w:val="00F44FDD"/>
    <w:rsid w:val="00F62985"/>
    <w:rsid w:val="00F75EEA"/>
    <w:rsid w:val="00F820AB"/>
    <w:rsid w:val="00F8239D"/>
    <w:rsid w:val="00F935DB"/>
    <w:rsid w:val="00FA1182"/>
    <w:rsid w:val="00FB0742"/>
    <w:rsid w:val="00FB44A9"/>
    <w:rsid w:val="00FB794D"/>
    <w:rsid w:val="00FC25A8"/>
    <w:rsid w:val="00FC5B6E"/>
    <w:rsid w:val="00FD0DC9"/>
    <w:rsid w:val="00FD59BA"/>
    <w:rsid w:val="00FE6D3D"/>
    <w:rsid w:val="00FF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FAB90D"/>
  <w15:chartTrackingRefBased/>
  <w15:docId w15:val="{5C43FF98-0557-4400-A760-349F71A5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C8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2E2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678AE"/>
    <w:rPr>
      <w:color w:val="0000FF"/>
      <w:u w:val="single"/>
    </w:rPr>
  </w:style>
  <w:style w:type="paragraph" w:customStyle="1" w:styleId="level1">
    <w:name w:val="_level1"/>
    <w:basedOn w:val="Normal"/>
    <w:link w:val="level1Char"/>
    <w:pPr>
      <w:widowControl w:val="0"/>
      <w:tabs>
        <w:tab w:val="left" w:pos="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60" w:hanging="360"/>
    </w:pPr>
  </w:style>
  <w:style w:type="paragraph" w:customStyle="1" w:styleId="level2">
    <w:name w:val="_level2"/>
    <w:basedOn w:val="Normal"/>
    <w:pPr>
      <w:widowControl w:val="0"/>
      <w:tabs>
        <w:tab w:val="left" w:pos="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720" w:hanging="360"/>
    </w:pPr>
  </w:style>
  <w:style w:type="paragraph" w:customStyle="1" w:styleId="level3">
    <w:name w:val="_level3"/>
    <w:basedOn w:val="Normal"/>
    <w:pPr>
      <w:widowControl w:val="0"/>
      <w:tabs>
        <w:tab w:val="left" w:pos="1080"/>
        <w:tab w:val="left" w:pos="108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1080" w:hanging="360"/>
    </w:pPr>
  </w:style>
  <w:style w:type="paragraph" w:customStyle="1" w:styleId="level4">
    <w:name w:val="_level4"/>
    <w:basedOn w:val="Normal"/>
    <w:pPr>
      <w:widowControl w:val="0"/>
      <w:tabs>
        <w:tab w:val="left" w:pos="144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1440" w:hanging="360"/>
    </w:pPr>
  </w:style>
  <w:style w:type="paragraph" w:customStyle="1" w:styleId="level5">
    <w:name w:val="_level5"/>
    <w:basedOn w:val="Normal"/>
    <w:pPr>
      <w:widowControl w:val="0"/>
      <w:tabs>
        <w:tab w:val="left" w:pos="1800"/>
        <w:tab w:val="left" w:pos="180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1800" w:hanging="360"/>
    </w:pPr>
  </w:style>
  <w:style w:type="paragraph" w:customStyle="1" w:styleId="level6">
    <w:name w:val="_level6"/>
    <w:basedOn w:val="Normal"/>
    <w:pPr>
      <w:widowControl w:val="0"/>
      <w:tabs>
        <w:tab w:val="left" w:pos="216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2160" w:hanging="360"/>
    </w:pPr>
  </w:style>
  <w:style w:type="paragraph" w:customStyle="1" w:styleId="level7">
    <w:name w:val="_level7"/>
    <w:basedOn w:val="Normal"/>
    <w:pPr>
      <w:widowControl w:val="0"/>
      <w:tabs>
        <w:tab w:val="left" w:pos="2520"/>
        <w:tab w:val="left" w:pos="252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2520" w:hanging="360"/>
    </w:pPr>
  </w:style>
  <w:style w:type="paragraph" w:customStyle="1" w:styleId="level8">
    <w:name w:val="_level8"/>
    <w:basedOn w:val="Normal"/>
    <w:pPr>
      <w:widowControl w:val="0"/>
      <w:tabs>
        <w:tab w:val="left" w:pos="288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2880" w:hanging="360"/>
    </w:pPr>
  </w:style>
  <w:style w:type="paragraph" w:customStyle="1" w:styleId="level9">
    <w:name w:val="_level9"/>
    <w:basedOn w:val="Normal"/>
    <w:pPr>
      <w:widowControl w:val="0"/>
      <w:tabs>
        <w:tab w:val="left" w:pos="3240"/>
        <w:tab w:val="left" w:pos="32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 w:hanging="360"/>
    </w:pPr>
  </w:style>
  <w:style w:type="paragraph" w:customStyle="1" w:styleId="levsl1">
    <w:name w:val="_levsl1"/>
    <w:basedOn w:val="Normal"/>
    <w:pPr>
      <w:widowControl w:val="0"/>
      <w:tabs>
        <w:tab w:val="left" w:pos="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60" w:hanging="360"/>
    </w:pPr>
  </w:style>
  <w:style w:type="paragraph" w:customStyle="1" w:styleId="levsl2">
    <w:name w:val="_levsl2"/>
    <w:basedOn w:val="Normal"/>
    <w:pPr>
      <w:widowControl w:val="0"/>
      <w:tabs>
        <w:tab w:val="left" w:pos="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720" w:hanging="360"/>
    </w:pPr>
  </w:style>
  <w:style w:type="paragraph" w:customStyle="1" w:styleId="levsl3">
    <w:name w:val="_levsl3"/>
    <w:basedOn w:val="Normal"/>
    <w:pPr>
      <w:widowControl w:val="0"/>
      <w:tabs>
        <w:tab w:val="left" w:pos="1080"/>
        <w:tab w:val="left" w:pos="108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1080" w:hanging="360"/>
    </w:pPr>
  </w:style>
  <w:style w:type="paragraph" w:customStyle="1" w:styleId="levsl4">
    <w:name w:val="_levsl4"/>
    <w:basedOn w:val="Normal"/>
    <w:pPr>
      <w:widowControl w:val="0"/>
      <w:tabs>
        <w:tab w:val="left" w:pos="144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1440" w:hanging="360"/>
    </w:pPr>
  </w:style>
  <w:style w:type="paragraph" w:customStyle="1" w:styleId="levsl5">
    <w:name w:val="_levsl5"/>
    <w:basedOn w:val="Normal"/>
    <w:pPr>
      <w:widowControl w:val="0"/>
      <w:tabs>
        <w:tab w:val="left" w:pos="1800"/>
        <w:tab w:val="left" w:pos="180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1800" w:hanging="360"/>
    </w:pPr>
  </w:style>
  <w:style w:type="paragraph" w:customStyle="1" w:styleId="levsl6">
    <w:name w:val="_levsl6"/>
    <w:basedOn w:val="Normal"/>
    <w:pPr>
      <w:widowControl w:val="0"/>
      <w:tabs>
        <w:tab w:val="left" w:pos="216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2160" w:hanging="360"/>
    </w:pPr>
  </w:style>
  <w:style w:type="paragraph" w:customStyle="1" w:styleId="levsl7">
    <w:name w:val="_levsl7"/>
    <w:basedOn w:val="Normal"/>
    <w:pPr>
      <w:widowControl w:val="0"/>
      <w:tabs>
        <w:tab w:val="left" w:pos="2520"/>
        <w:tab w:val="left" w:pos="252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2520" w:hanging="360"/>
    </w:pPr>
  </w:style>
  <w:style w:type="paragraph" w:customStyle="1" w:styleId="levsl8">
    <w:name w:val="_levsl8"/>
    <w:basedOn w:val="Normal"/>
    <w:pPr>
      <w:widowControl w:val="0"/>
      <w:tabs>
        <w:tab w:val="left" w:pos="288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2880" w:hanging="360"/>
    </w:pPr>
  </w:style>
  <w:style w:type="paragraph" w:customStyle="1" w:styleId="levsl9">
    <w:name w:val="_levsl9"/>
    <w:basedOn w:val="Normal"/>
    <w:pPr>
      <w:widowControl w:val="0"/>
      <w:tabs>
        <w:tab w:val="left" w:pos="3240"/>
        <w:tab w:val="left" w:pos="32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 w:hanging="360"/>
    </w:pPr>
  </w:style>
  <w:style w:type="paragraph" w:customStyle="1" w:styleId="levnl1">
    <w:name w:val="_levnl1"/>
    <w:basedOn w:val="Normal"/>
    <w:pPr>
      <w:widowControl w:val="0"/>
      <w:tabs>
        <w:tab w:val="left" w:pos="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60" w:hanging="360"/>
    </w:pPr>
  </w:style>
  <w:style w:type="paragraph" w:customStyle="1" w:styleId="levnl2">
    <w:name w:val="_levnl2"/>
    <w:basedOn w:val="Normal"/>
    <w:pPr>
      <w:widowControl w:val="0"/>
      <w:tabs>
        <w:tab w:val="left" w:pos="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720" w:hanging="360"/>
    </w:pPr>
  </w:style>
  <w:style w:type="paragraph" w:customStyle="1" w:styleId="levnl3">
    <w:name w:val="_levnl3"/>
    <w:basedOn w:val="Normal"/>
    <w:pPr>
      <w:widowControl w:val="0"/>
      <w:tabs>
        <w:tab w:val="left" w:pos="1080"/>
        <w:tab w:val="left" w:pos="108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1080" w:hanging="360"/>
    </w:pPr>
  </w:style>
  <w:style w:type="paragraph" w:customStyle="1" w:styleId="levnl4">
    <w:name w:val="_levnl4"/>
    <w:basedOn w:val="Normal"/>
    <w:pPr>
      <w:widowControl w:val="0"/>
      <w:tabs>
        <w:tab w:val="left" w:pos="144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1440" w:hanging="360"/>
    </w:pPr>
  </w:style>
  <w:style w:type="paragraph" w:customStyle="1" w:styleId="levnl5">
    <w:name w:val="_levnl5"/>
    <w:basedOn w:val="Normal"/>
    <w:pPr>
      <w:widowControl w:val="0"/>
      <w:tabs>
        <w:tab w:val="left" w:pos="1800"/>
        <w:tab w:val="left" w:pos="180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1800" w:hanging="360"/>
    </w:pPr>
  </w:style>
  <w:style w:type="paragraph" w:customStyle="1" w:styleId="levnl6">
    <w:name w:val="_levnl6"/>
    <w:basedOn w:val="Normal"/>
    <w:pPr>
      <w:widowControl w:val="0"/>
      <w:tabs>
        <w:tab w:val="left" w:pos="216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2160" w:hanging="360"/>
    </w:pPr>
  </w:style>
  <w:style w:type="paragraph" w:customStyle="1" w:styleId="levnl7">
    <w:name w:val="_levnl7"/>
    <w:basedOn w:val="Normal"/>
    <w:pPr>
      <w:widowControl w:val="0"/>
      <w:tabs>
        <w:tab w:val="left" w:pos="2520"/>
        <w:tab w:val="left" w:pos="252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2520" w:hanging="360"/>
    </w:pPr>
  </w:style>
  <w:style w:type="paragraph" w:customStyle="1" w:styleId="levnl8">
    <w:name w:val="_levnl8"/>
    <w:basedOn w:val="Normal"/>
    <w:pPr>
      <w:widowControl w:val="0"/>
      <w:tabs>
        <w:tab w:val="left" w:pos="288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2880" w:hanging="360"/>
    </w:pPr>
  </w:style>
  <w:style w:type="paragraph" w:customStyle="1" w:styleId="levnl9">
    <w:name w:val="_levnl9"/>
    <w:basedOn w:val="Normal"/>
    <w:pPr>
      <w:widowControl w:val="0"/>
      <w:tabs>
        <w:tab w:val="left" w:pos="3240"/>
        <w:tab w:val="left" w:pos="32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 w:hanging="360"/>
    </w:pPr>
  </w:style>
  <w:style w:type="paragraph" w:customStyle="1" w:styleId="WPHeading1">
    <w:name w:val="WP_Heading 1"/>
    <w:basedOn w:val="Normal"/>
    <w:pPr>
      <w:widowControl w:val="0"/>
    </w:pPr>
    <w:rPr>
      <w:b/>
    </w:rPr>
  </w:style>
  <w:style w:type="paragraph" w:customStyle="1" w:styleId="WPHeading2">
    <w:name w:val="WP_Heading 2"/>
    <w:basedOn w:val="Normal"/>
    <w:pPr>
      <w:widowControl w:val="0"/>
      <w:jc w:val="both"/>
    </w:pPr>
    <w:rPr>
      <w:b/>
      <w:i/>
      <w:sz w:val="22"/>
    </w:rPr>
  </w:style>
  <w:style w:type="paragraph" w:customStyle="1" w:styleId="WPHeading3">
    <w:name w:val="WP_Heading 3"/>
    <w:basedOn w:val="Normal"/>
    <w:pPr>
      <w:widowControl w:val="0"/>
      <w:tabs>
        <w:tab w:val="left" w:pos="180"/>
        <w:tab w:val="left" w:pos="18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180"/>
      <w:jc w:val="both"/>
    </w:pPr>
    <w:rPr>
      <w:sz w:val="22"/>
    </w:rPr>
  </w:style>
  <w:style w:type="paragraph" w:customStyle="1" w:styleId="WPHeading4">
    <w:name w:val="WP_Heading 4"/>
    <w:basedOn w:val="Normal"/>
    <w:pPr>
      <w:widowControl w:val="0"/>
      <w:jc w:val="both"/>
    </w:pPr>
    <w:rPr>
      <w:i/>
      <w:sz w:val="22"/>
    </w:rPr>
  </w:style>
  <w:style w:type="paragraph" w:customStyle="1" w:styleId="WPHeading5">
    <w:name w:val="WP_Heading 5"/>
    <w:basedOn w:val="Normal"/>
    <w:pPr>
      <w:widowControl w:val="0"/>
      <w:jc w:val="both"/>
    </w:pPr>
    <w:rPr>
      <w:b/>
      <w:sz w:val="22"/>
    </w:rPr>
  </w:style>
  <w:style w:type="paragraph" w:customStyle="1" w:styleId="WPHeading6">
    <w:name w:val="WP_Heading 6"/>
    <w:basedOn w:val="Normal"/>
    <w:pPr>
      <w:widowControl w:val="0"/>
    </w:pPr>
    <w:rPr>
      <w:rFonts w:ascii="Arial" w:hAnsi="Arial"/>
      <w:b/>
      <w:sz w:val="20"/>
    </w:rPr>
  </w:style>
  <w:style w:type="character" w:customStyle="1" w:styleId="DefaultPara">
    <w:name w:val="Default Para"/>
    <w:basedOn w:val="DefaultParagraphFont"/>
  </w:style>
  <w:style w:type="character" w:customStyle="1" w:styleId="WPHyperlink">
    <w:name w:val="WP_Hyperlink"/>
    <w:rPr>
      <w:color w:val="0000FF"/>
      <w:u w:val="single"/>
    </w:rPr>
  </w:style>
  <w:style w:type="character" w:customStyle="1" w:styleId="FollowedHype">
    <w:name w:val="FollowedHype"/>
    <w:rPr>
      <w:color w:val="800080"/>
      <w:u w:val="single"/>
    </w:rPr>
  </w:style>
  <w:style w:type="paragraph" w:customStyle="1" w:styleId="BodyTextI2">
    <w:name w:val="Body Text I2"/>
    <w:basedOn w:val="Normal"/>
    <w:pPr>
      <w:widowControl w:val="0"/>
      <w:jc w:val="both"/>
    </w:pPr>
    <w:rPr>
      <w:sz w:val="22"/>
    </w:rPr>
  </w:style>
  <w:style w:type="paragraph" w:customStyle="1" w:styleId="WPTitle">
    <w:name w:val="WP_Title"/>
    <w:basedOn w:val="Normal"/>
    <w:pPr>
      <w:widowControl w:val="0"/>
      <w:jc w:val="center"/>
    </w:pPr>
    <w:rPr>
      <w:b/>
    </w:rPr>
  </w:style>
  <w:style w:type="paragraph" w:customStyle="1" w:styleId="WPBodyText">
    <w:name w:val="WP_Body Text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</w:pPr>
    <w:rPr>
      <w:sz w:val="22"/>
    </w:rPr>
  </w:style>
  <w:style w:type="paragraph" w:customStyle="1" w:styleId="WPBlockText">
    <w:name w:val="WP_Block Text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right="540"/>
      <w:jc w:val="both"/>
    </w:pPr>
    <w:rPr>
      <w:color w:val="000000"/>
      <w:sz w:val="22"/>
    </w:rPr>
  </w:style>
  <w:style w:type="paragraph" w:customStyle="1" w:styleId="BodyTextI1">
    <w:name w:val="Body Text I1"/>
    <w:basedOn w:val="Normal"/>
    <w:pPr>
      <w:widowControl w:val="0"/>
      <w:tabs>
        <w:tab w:val="left" w:pos="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720"/>
    </w:pPr>
  </w:style>
  <w:style w:type="paragraph" w:customStyle="1" w:styleId="BodyTextIn">
    <w:name w:val="Body Text In"/>
    <w:basedOn w:val="Normal"/>
    <w:pPr>
      <w:widowControl w:val="0"/>
      <w:tabs>
        <w:tab w:val="left" w:pos="180"/>
        <w:tab w:val="left" w:pos="18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180"/>
      <w:jc w:val="both"/>
    </w:pPr>
    <w:rPr>
      <w:sz w:val="22"/>
    </w:rPr>
  </w:style>
  <w:style w:type="paragraph" w:styleId="BodyText3">
    <w:name w:val="Body Text 3"/>
    <w:basedOn w:val="Normal"/>
    <w:pPr>
      <w:widowControl w:val="0"/>
      <w:jc w:val="both"/>
    </w:pPr>
    <w:rPr>
      <w:color w:val="000000"/>
      <w:sz w:val="22"/>
    </w:rPr>
  </w:style>
  <w:style w:type="paragraph" w:customStyle="1" w:styleId="WPHeader">
    <w:name w:val="WP_Header"/>
    <w:basedOn w:val="Normal"/>
    <w:pPr>
      <w:widowControl w:val="0"/>
      <w:tabs>
        <w:tab w:val="left" w:pos="0"/>
        <w:tab w:val="center" w:pos="4320"/>
        <w:tab w:val="right" w:pos="8640"/>
        <w:tab w:val="left" w:pos="9360"/>
        <w:tab w:val="left" w:pos="10080"/>
      </w:tabs>
    </w:pPr>
  </w:style>
  <w:style w:type="paragraph" w:customStyle="1" w:styleId="WPFooter">
    <w:name w:val="WP_Footer"/>
    <w:basedOn w:val="Normal"/>
    <w:pPr>
      <w:widowControl w:val="0"/>
      <w:tabs>
        <w:tab w:val="left" w:pos="0"/>
        <w:tab w:val="center" w:pos="4320"/>
        <w:tab w:val="right" w:pos="8640"/>
        <w:tab w:val="left" w:pos="9360"/>
        <w:tab w:val="left" w:pos="10080"/>
      </w:tabs>
    </w:pPr>
  </w:style>
  <w:style w:type="character" w:customStyle="1" w:styleId="filesize1">
    <w:name w:val="filesize1"/>
    <w:rPr>
      <w:rFonts w:ascii="Arial" w:hAnsi="Arial"/>
      <w:sz w:val="15"/>
    </w:rPr>
  </w:style>
  <w:style w:type="character" w:customStyle="1" w:styleId="SYSHYPERTEXT">
    <w:name w:val="SYS_HYPERTEXT"/>
    <w:rPr>
      <w:noProof w:val="0"/>
      <w:color w:val="0000FF"/>
      <w:sz w:val="22"/>
      <w:u w:val="single"/>
      <w:lang w:val="en-US"/>
    </w:rPr>
  </w:style>
  <w:style w:type="character" w:styleId="FollowedHyperlink">
    <w:name w:val="FollowedHyperlink"/>
    <w:rsid w:val="002A38A6"/>
    <w:rPr>
      <w:color w:val="800080"/>
      <w:u w:val="single"/>
    </w:rPr>
  </w:style>
  <w:style w:type="character" w:customStyle="1" w:styleId="level1Char">
    <w:name w:val="_level1 Char"/>
    <w:link w:val="level1"/>
    <w:rsid w:val="006835AE"/>
    <w:rPr>
      <w:sz w:val="24"/>
    </w:rPr>
  </w:style>
  <w:style w:type="character" w:customStyle="1" w:styleId="apple-converted-space">
    <w:name w:val="apple-converted-space"/>
    <w:basedOn w:val="DefaultParagraphFont"/>
    <w:rsid w:val="0051409E"/>
  </w:style>
  <w:style w:type="character" w:customStyle="1" w:styleId="highlight">
    <w:name w:val="highlight"/>
    <w:basedOn w:val="DefaultParagraphFont"/>
    <w:rsid w:val="0051409E"/>
  </w:style>
  <w:style w:type="paragraph" w:styleId="NoSpacing">
    <w:name w:val="No Spacing"/>
    <w:uiPriority w:val="1"/>
    <w:qFormat/>
    <w:rsid w:val="006831BC"/>
    <w:rPr>
      <w:sz w:val="24"/>
    </w:rPr>
  </w:style>
  <w:style w:type="paragraph" w:customStyle="1" w:styleId="yiv7823412392msonormal">
    <w:name w:val="yiv7823412392msonormal"/>
    <w:basedOn w:val="Normal"/>
    <w:rsid w:val="00822318"/>
    <w:pPr>
      <w:spacing w:before="100" w:beforeAutospacing="1" w:after="100" w:afterAutospacing="1"/>
    </w:pPr>
    <w:rPr>
      <w:szCs w:val="24"/>
    </w:rPr>
  </w:style>
  <w:style w:type="paragraph" w:customStyle="1" w:styleId="Default">
    <w:name w:val="Default"/>
    <w:rsid w:val="00CD6B6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l">
    <w:name w:val="hl"/>
    <w:rsid w:val="00BB6252"/>
  </w:style>
  <w:style w:type="character" w:customStyle="1" w:styleId="Heading2Char">
    <w:name w:val="Heading 2 Char"/>
    <w:link w:val="Heading2"/>
    <w:uiPriority w:val="9"/>
    <w:rsid w:val="00752E2D"/>
    <w:rPr>
      <w:b/>
      <w:bC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BC7C8B"/>
    <w:pPr>
      <w:pBdr>
        <w:bottom w:val="single" w:sz="8" w:space="4" w:color="4F81BD"/>
      </w:pBdr>
      <w:spacing w:after="300"/>
      <w:contextualSpacing/>
    </w:pPr>
    <w:rPr>
      <w:rFonts w:ascii="Calibri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BC7C8B"/>
    <w:rPr>
      <w:rFonts w:ascii="Calibri" w:hAnsi="Calibri"/>
      <w:color w:val="17365D"/>
      <w:spacing w:val="5"/>
      <w:kern w:val="28"/>
      <w:sz w:val="52"/>
      <w:szCs w:val="52"/>
    </w:rPr>
  </w:style>
  <w:style w:type="character" w:customStyle="1" w:styleId="Heading1Char">
    <w:name w:val="Heading 1 Char"/>
    <w:link w:val="Heading1"/>
    <w:uiPriority w:val="9"/>
    <w:rsid w:val="00BC7C8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51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mbria" w:eastAsia="MS Mincho" w:hAnsi="Cambria"/>
      <w:b/>
      <w:bCs/>
      <w:i/>
      <w:iCs/>
      <w:color w:val="4F81BD"/>
      <w:sz w:val="22"/>
      <w:szCs w:val="22"/>
    </w:rPr>
  </w:style>
  <w:style w:type="character" w:customStyle="1" w:styleId="IntenseQuoteChar">
    <w:name w:val="Intense Quote Char"/>
    <w:link w:val="IntenseQuote"/>
    <w:uiPriority w:val="30"/>
    <w:rsid w:val="005B0517"/>
    <w:rPr>
      <w:rFonts w:ascii="Cambria" w:eastAsia="MS Mincho" w:hAnsi="Cambria"/>
      <w:b/>
      <w:bCs/>
      <w:i/>
      <w:iCs/>
      <w:color w:val="4F81BD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702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B1502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ilarusrikanth_it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74842-3E09-41E7-A436-F96B6EF6F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3196</Words>
  <Characters>18221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Srikanth Kilaru</vt:lpstr>
    </vt:vector>
  </TitlesOfParts>
  <Company>Microsoft Corporation</Company>
  <LinksUpToDate>false</LinksUpToDate>
  <CharactersWithSpaces>21375</CharactersWithSpaces>
  <SharedDoc>false</SharedDoc>
  <HLinks>
    <vt:vector size="6" baseType="variant">
      <vt:variant>
        <vt:i4>4390990</vt:i4>
      </vt:variant>
      <vt:variant>
        <vt:i4>0</vt:i4>
      </vt:variant>
      <vt:variant>
        <vt:i4>0</vt:i4>
      </vt:variant>
      <vt:variant>
        <vt:i4>5</vt:i4>
      </vt:variant>
      <vt:variant>
        <vt:lpwstr>mailto:kilarusrikanth_it@yahoo.com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Srikanth Kilaru</dc:title>
  <dc:subject/>
  <dc:creator>srik</dc:creator>
  <cp:keywords/>
  <cp:lastModifiedBy>KILARU, SRIKANTH</cp:lastModifiedBy>
  <cp:revision>7</cp:revision>
  <cp:lastPrinted>2025-09-09T02:38:00Z</cp:lastPrinted>
  <dcterms:created xsi:type="dcterms:W3CDTF">2026-01-15T15:36:00Z</dcterms:created>
  <dcterms:modified xsi:type="dcterms:W3CDTF">2026-03-31T17:37:00Z</dcterms:modified>
</cp:coreProperties>
</file>